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bookmarkStart w:id="0" w:name="_Hlk484547069"/>
    <w:bookmarkStart w:id="1" w:name="_GoBack"/>
    <w:bookmarkEnd w:id="0"/>
    <w:bookmarkEnd w:id="1"/>
    <w:p w:rsidR="00AA49C9" w:rsidRPr="00CD2F00" w:rsidRDefault="00623722" w:rsidP="004C1DBF">
      <w:pPr>
        <w:pStyle w:val="Footer"/>
        <w:tabs>
          <w:tab w:val="clear" w:pos="4153"/>
          <w:tab w:val="clear" w:pos="8306"/>
          <w:tab w:val="center" w:pos="5101"/>
        </w:tabs>
        <w:rPr>
          <w:sz w:val="20"/>
          <w:lang w:val="en-ZA"/>
        </w:rPr>
      </w:pPr>
      <w:r>
        <w:rPr>
          <w:noProof/>
          <w:lang w:val="en-ZA" w:eastAsia="en-ZA"/>
        </w:rPr>
        <mc:AlternateContent>
          <mc:Choice Requires="wpg">
            <w:drawing>
              <wp:anchor distT="0" distB="0" distL="114300" distR="114300" simplePos="0" relativeHeight="251670528" behindDoc="0" locked="0" layoutInCell="1" allowOverlap="1">
                <wp:simplePos x="0" y="0"/>
                <wp:positionH relativeFrom="column">
                  <wp:posOffset>-476250</wp:posOffset>
                </wp:positionH>
                <wp:positionV relativeFrom="paragraph">
                  <wp:posOffset>-418272</wp:posOffset>
                </wp:positionV>
                <wp:extent cx="6636385" cy="1075690"/>
                <wp:effectExtent l="0" t="0" r="0" b="0"/>
                <wp:wrapNone/>
                <wp:docPr id="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6385" cy="1075690"/>
                          <a:chOff x="598" y="733"/>
                          <a:chExt cx="10451" cy="1694"/>
                        </a:xfrm>
                      </wpg:grpSpPr>
                      <wpg:grpSp>
                        <wpg:cNvPr id="4" name="Group 30"/>
                        <wpg:cNvGrpSpPr>
                          <a:grpSpLocks/>
                        </wpg:cNvGrpSpPr>
                        <wpg:grpSpPr bwMode="auto">
                          <a:xfrm>
                            <a:off x="598" y="733"/>
                            <a:ext cx="5526" cy="1694"/>
                            <a:chOff x="851" y="1294"/>
                            <a:chExt cx="5526" cy="1694"/>
                          </a:xfrm>
                        </wpg:grpSpPr>
                        <wpg:grpSp>
                          <wpg:cNvPr id="5" name="Group 28"/>
                          <wpg:cNvGrpSpPr>
                            <a:grpSpLocks/>
                          </wpg:cNvGrpSpPr>
                          <wpg:grpSpPr bwMode="auto">
                            <a:xfrm>
                              <a:off x="896" y="2016"/>
                              <a:ext cx="5481" cy="969"/>
                              <a:chOff x="896" y="2016"/>
                              <a:chExt cx="5481" cy="969"/>
                            </a:xfrm>
                          </wpg:grpSpPr>
                          <wps:wsp>
                            <wps:cNvPr id="6" name="Rectangle 22"/>
                            <wps:cNvSpPr>
                              <a:spLocks noChangeArrowheads="1"/>
                            </wps:cNvSpPr>
                            <wps:spPr bwMode="auto">
                              <a:xfrm>
                                <a:off x="896" y="2016"/>
                                <a:ext cx="4839" cy="667"/>
                              </a:xfrm>
                              <a:prstGeom prst="rect">
                                <a:avLst/>
                              </a:prstGeom>
                              <a:solidFill>
                                <a:srgbClr val="00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 name="AutoShape 23"/>
                            <wps:cNvSpPr>
                              <a:spLocks noChangeArrowheads="1"/>
                            </wps:cNvSpPr>
                            <wps:spPr bwMode="auto">
                              <a:xfrm>
                                <a:off x="5034" y="2017"/>
                                <a:ext cx="1343" cy="968"/>
                              </a:xfrm>
                              <a:custGeom>
                                <a:avLst/>
                                <a:gdLst>
                                  <a:gd name="G0" fmla="sin 10800 17694720"/>
                                  <a:gd name="G1" fmla="+- G0 10800 0"/>
                                  <a:gd name="G2" fmla="cos 10800 17694720"/>
                                  <a:gd name="G3" fmla="+- G2 10800 0"/>
                                  <a:gd name="G4" fmla="sin 10800 0"/>
                                  <a:gd name="G5" fmla="+- G4 10800 0"/>
                                  <a:gd name="G6" fmla="cos 10800 0"/>
                                  <a:gd name="G7" fmla="+- G6 10800 0"/>
                                  <a:gd name="T0" fmla="*/ 10799 w 21600"/>
                                  <a:gd name="T1" fmla="*/ 0 h 21600"/>
                                  <a:gd name="T2" fmla="*/ 10800 w 21600"/>
                                  <a:gd name="T3" fmla="*/ 0 h 21600"/>
                                  <a:gd name="T4" fmla="*/ 21600 w 21600"/>
                                  <a:gd name="T5" fmla="*/ 10800 h 21600"/>
                                  <a:gd name="T6" fmla="*/ 10800 w 21600"/>
                                  <a:gd name="T7" fmla="*/ 10800 h 21600"/>
                                  <a:gd name="T8" fmla="*/ 10799 w 21600"/>
                                  <a:gd name="T9" fmla="*/ 0 h 21600"/>
                                  <a:gd name="T10" fmla="*/ 10800 w 21600"/>
                                  <a:gd name="T11" fmla="*/ 0 h 21600"/>
                                  <a:gd name="T12" fmla="*/ 21600 w 21600"/>
                                  <a:gd name="T13" fmla="*/ 10800 h 21600"/>
                                  <a:gd name="T14" fmla="*/ 10799 w 21600"/>
                                  <a:gd name="T15" fmla="*/ 0 h 21600"/>
                                  <a:gd name="T16" fmla="*/ 21599 w 21600"/>
                                  <a:gd name="T17" fmla="*/ 10799 h 21600"/>
                                </a:gdLst>
                                <a:ahLst/>
                                <a:cxnLst>
                                  <a:cxn ang="0">
                                    <a:pos x="T0" y="T1"/>
                                  </a:cxn>
                                  <a:cxn ang="0">
                                    <a:pos x="T2" y="T3"/>
                                  </a:cxn>
                                  <a:cxn ang="0">
                                    <a:pos x="T4" y="T5"/>
                                  </a:cxn>
                                  <a:cxn ang="0">
                                    <a:pos x="T6" y="T7"/>
                                  </a:cxn>
                                  <a:cxn ang="0">
                                    <a:pos x="T8" y="T9"/>
                                  </a:cxn>
                                  <a:cxn ang="0">
                                    <a:pos x="T10" y="T11"/>
                                  </a:cxn>
                                  <a:cxn ang="0">
                                    <a:pos x="T12" y="T13"/>
                                  </a:cxn>
                                </a:cxnLst>
                                <a:rect l="T14" t="T15" r="T16" b="T17"/>
                                <a:pathLst>
                                  <a:path w="21600" h="21600" stroke="0">
                                    <a:moveTo>
                                      <a:pt x="10799" y="0"/>
                                    </a:moveTo>
                                    <a:cubicBezTo>
                                      <a:pt x="10799" y="0"/>
                                      <a:pt x="10799" y="-1"/>
                                      <a:pt x="10800" y="0"/>
                                    </a:cubicBezTo>
                                    <a:cubicBezTo>
                                      <a:pt x="16764" y="0"/>
                                      <a:pt x="21600" y="4835"/>
                                      <a:pt x="21600" y="10800"/>
                                    </a:cubicBezTo>
                                    <a:lnTo>
                                      <a:pt x="10800" y="10800"/>
                                    </a:lnTo>
                                    <a:close/>
                                  </a:path>
                                  <a:path w="21600" h="21600" fill="none">
                                    <a:moveTo>
                                      <a:pt x="10799" y="0"/>
                                    </a:moveTo>
                                    <a:cubicBezTo>
                                      <a:pt x="10799" y="0"/>
                                      <a:pt x="10799" y="-1"/>
                                      <a:pt x="10800" y="0"/>
                                    </a:cubicBezTo>
                                    <a:cubicBezTo>
                                      <a:pt x="16764" y="0"/>
                                      <a:pt x="21600" y="4835"/>
                                      <a:pt x="21600" y="10800"/>
                                    </a:cubicBezTo>
                                  </a:path>
                                </a:pathLst>
                              </a:custGeom>
                              <a:solidFill>
                                <a:srgbClr val="00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8" name="Rectangle 24"/>
                            <wps:cNvSpPr>
                              <a:spLocks noChangeArrowheads="1"/>
                            </wps:cNvSpPr>
                            <wps:spPr bwMode="auto">
                              <a:xfrm>
                                <a:off x="5706" y="2423"/>
                                <a:ext cx="671" cy="260"/>
                              </a:xfrm>
                              <a:prstGeom prst="rect">
                                <a:avLst/>
                              </a:prstGeom>
                              <a:solidFill>
                                <a:srgbClr val="0033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g:grpSp>
                          <wpg:cNvPr id="9" name="Group 29"/>
                          <wpg:cNvGrpSpPr>
                            <a:grpSpLocks/>
                          </wpg:cNvGrpSpPr>
                          <wpg:grpSpPr bwMode="auto">
                            <a:xfrm>
                              <a:off x="851" y="1294"/>
                              <a:ext cx="4236" cy="1694"/>
                              <a:chOff x="851" y="1294"/>
                              <a:chExt cx="4236" cy="1694"/>
                            </a:xfrm>
                          </wpg:grpSpPr>
                          <wps:wsp>
                            <wps:cNvPr id="11" name="Text Box 25"/>
                            <wps:cNvSpPr txBox="1">
                              <a:spLocks noChangeArrowheads="1"/>
                            </wps:cNvSpPr>
                            <wps:spPr bwMode="auto">
                              <a:xfrm>
                                <a:off x="851" y="2016"/>
                                <a:ext cx="4236"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F03550" w:rsidRPr="00623722" w:rsidRDefault="00F03550" w:rsidP="004C1DBF">
                                  <w:pPr>
                                    <w:rPr>
                                      <w:b/>
                                      <w:bCs w:val="0"/>
                                      <w:sz w:val="48"/>
                                      <w14:shadow w14:blurRad="50800" w14:dist="38100" w14:dir="2700000" w14:sx="100000" w14:sy="100000" w14:kx="0" w14:ky="0" w14:algn="tl">
                                        <w14:srgbClr w14:val="000000">
                                          <w14:alpha w14:val="60000"/>
                                        </w14:srgbClr>
                                      </w14:shadow>
                                      <w14:textFill>
                                        <w14:solidFill>
                                          <w14:srgbClr w14:val="FFFFFF"/>
                                        </w14:solidFill>
                                      </w14:textFill>
                                    </w:rPr>
                                  </w:pPr>
                                  <w:r w:rsidRPr="00623722">
                                    <w:rPr>
                                      <w:b/>
                                      <w:bCs w:val="0"/>
                                      <w:sz w:val="48"/>
                                      <w14:shadow w14:blurRad="50800" w14:dist="38100" w14:dir="2700000" w14:sx="100000" w14:sy="100000" w14:kx="0" w14:ky="0" w14:algn="tl">
                                        <w14:srgbClr w14:val="000000">
                                          <w14:alpha w14:val="60000"/>
                                        </w14:srgbClr>
                                      </w14:shadow>
                                      <w14:textFill>
                                        <w14:solidFill>
                                          <w14:srgbClr w14:val="FFFFFF"/>
                                        </w14:solidFill>
                                      </w14:textFill>
                                    </w:rPr>
                                    <w:t>Engineering</w:t>
                                  </w:r>
                                </w:p>
                              </w:txbxContent>
                            </wps:txbx>
                            <wps:bodyPr rot="0" vert="horz" wrap="square" lIns="91440" tIns="45720" rIns="91440" bIns="45720" anchor="ctr" anchorCtr="0">
                              <a:noAutofit/>
                            </wps:bodyPr>
                          </wps:wsp>
                          <wps:wsp>
                            <wps:cNvPr id="12" name="Text Box 26"/>
                            <wps:cNvSpPr txBox="1">
                              <a:spLocks noChangeArrowheads="1"/>
                            </wps:cNvSpPr>
                            <wps:spPr bwMode="auto">
                              <a:xfrm>
                                <a:off x="851" y="1294"/>
                                <a:ext cx="3252" cy="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F03550" w:rsidRPr="00623722" w:rsidRDefault="00F03550" w:rsidP="004C1DBF">
                                  <w:pPr>
                                    <w:rPr>
                                      <w:b/>
                                      <w:color w:val="800000"/>
                                      <w:sz w:val="50"/>
                                      <w:szCs w:val="50"/>
                                      <w14:shadow w14:blurRad="50800" w14:dist="38100" w14:dir="2700000" w14:sx="100000" w14:sy="100000" w14:kx="0" w14:ky="0" w14:algn="tl">
                                        <w14:srgbClr w14:val="000000">
                                          <w14:alpha w14:val="60000"/>
                                        </w14:srgbClr>
                                      </w14:shadow>
                                    </w:rPr>
                                  </w:pPr>
                                  <w:r w:rsidRPr="00623722">
                                    <w:rPr>
                                      <w:b/>
                                      <w:color w:val="800000"/>
                                      <w:sz w:val="50"/>
                                      <w:szCs w:val="50"/>
                                      <w14:shadow w14:blurRad="50800" w14:dist="38100" w14:dir="2700000" w14:sx="100000" w14:sy="100000" w14:kx="0" w14:ky="0" w14:algn="tl">
                                        <w14:srgbClr w14:val="000000">
                                          <w14:alpha w14:val="60000"/>
                                        </w14:srgbClr>
                                      </w14:shadow>
                                    </w:rPr>
                                    <w:t>Faculty of</w:t>
                                  </w:r>
                                </w:p>
                              </w:txbxContent>
                            </wps:txbx>
                            <wps:bodyPr rot="0" vert="horz" wrap="square" lIns="91440" tIns="45720" rIns="91440" bIns="45720" anchor="ctr" anchorCtr="0">
                              <a:noAutofit/>
                            </wps:bodyPr>
                          </wps:wsp>
                        </wpg:grpSp>
                      </wpg:grpSp>
                      <pic:pic xmlns:pic="http://schemas.openxmlformats.org/drawingml/2006/picture">
                        <pic:nvPicPr>
                          <pic:cNvPr id="13"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535" y="928"/>
                            <a:ext cx="1514" cy="1304"/>
                          </a:xfrm>
                          <a:prstGeom prst="rect">
                            <a:avLst/>
                          </a:prstGeom>
                          <a:solidFill>
                            <a:srgbClr val="FFFFFF"/>
                          </a:solidFill>
                        </pic:spPr>
                      </pic:pic>
                    </wpg:wgp>
                  </a:graphicData>
                </a:graphic>
                <wp14:sizeRelH relativeFrom="page">
                  <wp14:pctWidth>0</wp14:pctWidth>
                </wp14:sizeRelH>
                <wp14:sizeRelV relativeFrom="page">
                  <wp14:pctHeight>0</wp14:pctHeight>
                </wp14:sizeRelV>
              </wp:anchor>
            </w:drawing>
          </mc:Choice>
          <mc:Fallback>
            <w:pict>
              <v:group id="Group 31" o:spid="_x0000_s1026" style="position:absolute;left:0;text-align:left;margin-left:-37.5pt;margin-top:-32.95pt;width:522.55pt;height:84.7pt;z-index:251670528" coordorigin="598,733" coordsize="10451,16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&#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">
                <v:group id="Group 30" o:spid="_x0000_s1027" style="position:absolute;left:598;top:733;width:5526;height:1694" coordorigin="851,1294" coordsize="5526,1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28" o:spid="_x0000_s1028" style="position:absolute;left:896;top:2016;width:5481;height:969" coordorigin="896,2016" coordsize="5481,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22" o:spid="_x0000_s1029" style="position:absolute;left:896;top:2016;width:4839;height: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" fillcolor="#036" stroked="f">
                      <v:stroke joinstyle="round"/>
                    </v:rect>
                    <v:shape id="AutoShape 23" o:spid="_x0000_s1030" style="position:absolute;left:5034;top:2017;width:1343;height:9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" path="m10799,nsc10799,,10799,-1,10800,v5964,,10800,4835,10800,10800l10800,10800,10799,xem10799,nfc10799,,10799,-1,10800,v5964,,10800,4835,10800,10800e" fillcolor="#036" stroked="f">
                      <v:path o:connecttype="custom" o:connectlocs="671,0;672,0;1343,484;672,484;671,0;672,0;1343,484" o:connectangles="0,0,0,0,0,0,0" textboxrect="10792,0,21600,10800"/>
                    </v:shape>
                    <v:rect id="Rectangle 24" o:spid="_x0000_s1031" style="position:absolute;left:5706;top:2423;width:671;height: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" fillcolor="#036" stroked="f">
                      <v:stroke joinstyle="round"/>
                    </v:rect>
                  </v:group>
                  <v:group id="Group 29" o:spid="_x0000_s1032" style="position:absolute;left:851;top:1294;width:4236;height:1694" coordorigin="851,1294" coordsize="4236,1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202" coordsize="21600,21600" o:spt="202" path="m,l,21600r21600,l21600,xe">
                      <v:stroke joinstyle="miter"/>
                      <v:path gradientshapeok="t" o:connecttype="rect"/>
                    </v:shapetype>
                    <v:shape id="Text Box 25" o:spid="_x0000_s1033" type="#_x0000_t202" style="position:absolute;left:851;top:2016;width:4236;height: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" filled="f" stroked="f">
                      <v:stroke joinstyle="round"/>
                      <v:textbox>
                        <w:txbxContent>
                          <w:p w:rsidR="00F03550" w:rsidRPr="00623722" w:rsidRDefault="00F03550" w:rsidP="004C1DBF">
                            <w:pPr>
                              <w:rPr>
                                <w:b/>
                                <w:bCs w:val="0"/>
                                <w:sz w:val="48"/>
                                <w14:shadow w14:blurRad="50800" w14:dist="38100" w14:dir="2700000" w14:sx="100000" w14:sy="100000" w14:kx="0" w14:ky="0" w14:algn="tl">
                                  <w14:srgbClr w14:val="000000">
                                    <w14:alpha w14:val="60000"/>
                                  </w14:srgbClr>
                                </w14:shadow>
                                <w14:textFill>
                                  <w14:solidFill>
                                    <w14:srgbClr w14:val="FFFFFF"/>
                                  </w14:solidFill>
                                </w14:textFill>
                              </w:rPr>
                            </w:pPr>
                            <w:r w:rsidRPr="00623722">
                              <w:rPr>
                                <w:b/>
                                <w:bCs w:val="0"/>
                                <w:sz w:val="48"/>
                                <w14:shadow w14:blurRad="50800" w14:dist="38100" w14:dir="2700000" w14:sx="100000" w14:sy="100000" w14:kx="0" w14:ky="0" w14:algn="tl">
                                  <w14:srgbClr w14:val="000000">
                                    <w14:alpha w14:val="60000"/>
                                  </w14:srgbClr>
                                </w14:shadow>
                                <w14:textFill>
                                  <w14:solidFill>
                                    <w14:srgbClr w14:val="FFFFFF"/>
                                  </w14:solidFill>
                                </w14:textFill>
                              </w:rPr>
                              <w:t>Engineering</w:t>
                            </w:r>
                          </w:p>
                        </w:txbxContent>
                      </v:textbox>
                    </v:shape>
                    <v:shape id="Text Box 26" o:spid="_x0000_s1034" type="#_x0000_t202" style="position:absolute;left:851;top:1294;width:3252;height: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" filled="f" stroked="f">
                      <v:stroke joinstyle="round"/>
                      <v:textbox>
                        <w:txbxContent>
                          <w:p w:rsidR="00F03550" w:rsidRPr="00623722" w:rsidRDefault="00F03550" w:rsidP="004C1DBF">
                            <w:pPr>
                              <w:rPr>
                                <w:b/>
                                <w:color w:val="800000"/>
                                <w:sz w:val="50"/>
                                <w:szCs w:val="50"/>
                                <w14:shadow w14:blurRad="50800" w14:dist="38100" w14:dir="2700000" w14:sx="100000" w14:sy="100000" w14:kx="0" w14:ky="0" w14:algn="tl">
                                  <w14:srgbClr w14:val="000000">
                                    <w14:alpha w14:val="60000"/>
                                  </w14:srgbClr>
                                </w14:shadow>
                              </w:rPr>
                            </w:pPr>
                            <w:r w:rsidRPr="00623722">
                              <w:rPr>
                                <w:b/>
                                <w:color w:val="800000"/>
                                <w:sz w:val="50"/>
                                <w:szCs w:val="50"/>
                                <w14:shadow w14:blurRad="50800" w14:dist="38100" w14:dir="2700000" w14:sx="100000" w14:sy="100000" w14:kx="0" w14:ky="0" w14:algn="tl">
                                  <w14:srgbClr w14:val="000000">
                                    <w14:alpha w14:val="60000"/>
                                  </w14:srgbClr>
                                </w14:shadow>
                              </w:rPr>
                              <w:t>Faculty of</w:t>
                            </w:r>
                          </w:p>
                        </w:txbxContent>
                      </v:textbox>
                    </v:shape>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5" type="#_x0000_t75" style="position:absolute;left:9535;top:928;width:1514;height: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" filled="t">
                  <v:imagedata r:id="rId9" o:title=""/>
                </v:shape>
              </v:group>
            </w:pict>
          </mc:Fallback>
        </mc:AlternateContent>
      </w:r>
      <w:r>
        <w:rPr>
          <w:noProof/>
          <w:lang w:val="en-ZA" w:eastAsia="en-ZA"/>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-571500</wp:posOffset>
                </wp:positionV>
                <wp:extent cx="5600700" cy="457200"/>
                <wp:effectExtent l="6985" t="12065" r="12065" b="6985"/>
                <wp:wrapSquare wrapText="bothSides"/>
                <wp:docPr id="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457200"/>
                        </a:xfrm>
                        <a:prstGeom prst="rect">
                          <a:avLst/>
                        </a:prstGeom>
                        <a:solidFill>
                          <a:srgbClr val="FFFFFF"/>
                        </a:solidFill>
                        <a:ln w="936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CCA0665" id="Rectangle 10" o:spid="_x0000_s1026" style="position:absolute;margin-left:-9pt;margin-top:-45pt;width:441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" strokecolor="white" strokeweight=".26mm">
                <w10:wrap type="square"/>
              </v:rect>
            </w:pict>
          </mc:Fallback>
        </mc:AlternateContent>
      </w:r>
      <w:r w:rsidR="004C1DBF">
        <w:rPr>
          <w:sz w:val="20"/>
          <w:lang w:val="en-ZA"/>
        </w:rPr>
        <w:tab/>
      </w:r>
    </w:p>
    <w:p w:rsidR="00AA49C9" w:rsidRPr="00CD2F00" w:rsidRDefault="00AA49C9"/>
    <w:p w:rsidR="00AA49C9" w:rsidRPr="00CD2F00" w:rsidRDefault="00AA49C9">
      <w:pPr>
        <w:pStyle w:val="Footer"/>
        <w:tabs>
          <w:tab w:val="clear" w:pos="4153"/>
          <w:tab w:val="clear" w:pos="8306"/>
        </w:tabs>
      </w:pPr>
    </w:p>
    <w:p w:rsidR="005A6CFB" w:rsidRPr="00CD2F00" w:rsidRDefault="005A6CFB" w:rsidP="005A6CFB">
      <w:pPr>
        <w:keepNext/>
        <w:jc w:val="center"/>
        <w:rPr>
          <w:rFonts w:eastAsia="Times New Roman"/>
          <w:b/>
          <w:sz w:val="56"/>
        </w:rPr>
      </w:pPr>
      <w:r w:rsidRPr="00CD2F00">
        <w:rPr>
          <w:rFonts w:eastAsia="Times New Roman"/>
          <w:b/>
          <w:sz w:val="56"/>
        </w:rPr>
        <w:t xml:space="preserve">School of </w:t>
      </w:r>
      <w:r w:rsidRPr="00CD2F00">
        <w:rPr>
          <w:rFonts w:eastAsia="Times New Roman"/>
          <w:b/>
          <w:sz w:val="56"/>
          <w:szCs w:val="56"/>
        </w:rPr>
        <w:t xml:space="preserve">Electrical, </w:t>
      </w:r>
      <w:r w:rsidRPr="00CD2F00">
        <w:rPr>
          <w:rFonts w:eastAsia="Times New Roman"/>
          <w:b/>
          <w:sz w:val="56"/>
        </w:rPr>
        <w:t>Electronic &amp; Computer Engineering</w:t>
      </w:r>
    </w:p>
    <w:p w:rsidR="000211C3" w:rsidRDefault="000211C3" w:rsidP="000211C3">
      <w:pPr>
        <w:pStyle w:val="Default"/>
      </w:pPr>
    </w:p>
    <w:p w:rsidR="000211C3" w:rsidRDefault="000211C3" w:rsidP="000211C3">
      <w:pPr>
        <w:jc w:val="center"/>
        <w:rPr>
          <w:b/>
          <w:bCs w:val="0"/>
          <w:sz w:val="40"/>
          <w:szCs w:val="40"/>
        </w:rPr>
      </w:pPr>
      <w:r>
        <w:t xml:space="preserve"> </w:t>
      </w:r>
      <w:r>
        <w:rPr>
          <w:b/>
          <w:bCs w:val="0"/>
          <w:sz w:val="40"/>
          <w:szCs w:val="40"/>
        </w:rPr>
        <w:t>EERI 4</w:t>
      </w:r>
      <w:r w:rsidR="00205203">
        <w:rPr>
          <w:b/>
          <w:bCs w:val="0"/>
          <w:sz w:val="40"/>
          <w:szCs w:val="40"/>
        </w:rPr>
        <w:t>23</w:t>
      </w:r>
      <w:r>
        <w:rPr>
          <w:b/>
          <w:bCs w:val="0"/>
          <w:sz w:val="40"/>
          <w:szCs w:val="40"/>
        </w:rPr>
        <w:t xml:space="preserve"> </w:t>
      </w:r>
    </w:p>
    <w:p w:rsidR="000211C3" w:rsidRDefault="000211C3" w:rsidP="000211C3">
      <w:pPr>
        <w:pStyle w:val="Default"/>
      </w:pPr>
    </w:p>
    <w:p w:rsidR="005A6CFB" w:rsidRDefault="000211C3" w:rsidP="005A6CFB">
      <w:pPr>
        <w:jc w:val="center"/>
        <w:rPr>
          <w:b/>
          <w:sz w:val="36"/>
          <w:szCs w:val="23"/>
        </w:rPr>
      </w:pPr>
      <w:r w:rsidRPr="000211C3">
        <w:rPr>
          <w:b/>
          <w:sz w:val="36"/>
          <w:szCs w:val="23"/>
        </w:rPr>
        <w:t>PRACTICAL ASSIGNMENT</w:t>
      </w:r>
      <w:r w:rsidR="00E63461">
        <w:rPr>
          <w:b/>
          <w:sz w:val="36"/>
          <w:szCs w:val="23"/>
        </w:rPr>
        <w:t xml:space="preserve"> 2</w:t>
      </w:r>
      <w:r w:rsidRPr="000211C3">
        <w:rPr>
          <w:b/>
          <w:sz w:val="36"/>
          <w:szCs w:val="23"/>
        </w:rPr>
        <w:t xml:space="preserve">: </w:t>
      </w:r>
      <w:r w:rsidR="00E63461" w:rsidRPr="00E63461">
        <w:rPr>
          <w:b/>
          <w:sz w:val="36"/>
          <w:szCs w:val="23"/>
        </w:rPr>
        <w:t>Digital modulation schemes in the presence of noise</w:t>
      </w:r>
    </w:p>
    <w:p w:rsidR="00205203" w:rsidRPr="000211C3" w:rsidRDefault="00205203" w:rsidP="005A6CFB">
      <w:pPr>
        <w:jc w:val="center"/>
        <w:rPr>
          <w:rFonts w:eastAsia="Times New Roman"/>
          <w:b/>
          <w:sz w:val="14"/>
          <w:szCs w:val="60"/>
        </w:rPr>
      </w:pPr>
    </w:p>
    <w:p w:rsidR="005A6CFB" w:rsidRPr="00CD2F00" w:rsidRDefault="005A6CFB" w:rsidP="005A6CFB">
      <w:pPr>
        <w:jc w:val="center"/>
        <w:rPr>
          <w:rFonts w:eastAsia="Times New Roman"/>
          <w:sz w:val="40"/>
          <w:szCs w:val="40"/>
        </w:rPr>
      </w:pPr>
      <w:r>
        <w:rPr>
          <w:rFonts w:eastAsia="Times New Roman"/>
          <w:sz w:val="40"/>
          <w:szCs w:val="40"/>
        </w:rPr>
        <w:t>Completed by</w:t>
      </w:r>
      <w:r w:rsidRPr="00CD2F00">
        <w:rPr>
          <w:rFonts w:eastAsia="Times New Roman"/>
          <w:sz w:val="40"/>
          <w:szCs w:val="40"/>
        </w:rPr>
        <w:t>:</w:t>
      </w:r>
    </w:p>
    <w:p w:rsidR="005727ED" w:rsidRPr="004E67F8" w:rsidRDefault="005727ED" w:rsidP="005727ED">
      <w:pPr>
        <w:jc w:val="center"/>
        <w:rPr>
          <w:rFonts w:eastAsia="Times New Roman"/>
          <w:b/>
          <w:sz w:val="24"/>
          <w:szCs w:val="44"/>
        </w:rPr>
      </w:pPr>
      <w:r>
        <w:rPr>
          <w:rFonts w:eastAsia="Times New Roman"/>
          <w:b/>
          <w:sz w:val="28"/>
          <w:szCs w:val="44"/>
        </w:rPr>
        <w:t>Mr J.P. de Lange 23689293</w:t>
      </w:r>
    </w:p>
    <w:p w:rsidR="005A6CFB" w:rsidRDefault="005A6CFB" w:rsidP="005A6CFB">
      <w:pPr>
        <w:jc w:val="center"/>
        <w:rPr>
          <w:rFonts w:eastAsia="Times New Roman"/>
          <w:b/>
          <w:sz w:val="6"/>
          <w:szCs w:val="6"/>
        </w:rPr>
      </w:pPr>
    </w:p>
    <w:p w:rsidR="001D560C" w:rsidRPr="004E67F8" w:rsidRDefault="001D560C" w:rsidP="005A6CFB">
      <w:pPr>
        <w:jc w:val="center"/>
        <w:rPr>
          <w:rFonts w:eastAsia="Times New Roman"/>
          <w:b/>
          <w:sz w:val="6"/>
          <w:szCs w:val="6"/>
        </w:rPr>
      </w:pPr>
    </w:p>
    <w:p w:rsidR="005A6CFB" w:rsidRPr="00CD2F00" w:rsidRDefault="005A6CFB" w:rsidP="005A6CFB">
      <w:pPr>
        <w:jc w:val="center"/>
        <w:rPr>
          <w:rFonts w:eastAsia="Times New Roman"/>
          <w:sz w:val="40"/>
          <w:szCs w:val="40"/>
        </w:rPr>
      </w:pPr>
      <w:r w:rsidRPr="00CD2F00">
        <w:rPr>
          <w:rFonts w:eastAsia="Times New Roman"/>
          <w:sz w:val="40"/>
          <w:szCs w:val="40"/>
        </w:rPr>
        <w:t>Submitted to:</w:t>
      </w:r>
    </w:p>
    <w:p w:rsidR="005A6CFB" w:rsidRPr="00A3311E" w:rsidRDefault="003B0A54" w:rsidP="00A3311E">
      <w:pPr>
        <w:jc w:val="center"/>
        <w:rPr>
          <w:rFonts w:eastAsia="Times New Roman"/>
          <w:b/>
          <w:sz w:val="44"/>
          <w:szCs w:val="44"/>
        </w:rPr>
      </w:pPr>
      <w:r>
        <w:rPr>
          <w:noProof/>
          <w:lang w:val="en-ZA" w:eastAsia="en-ZA"/>
        </w:rPr>
        <w:drawing>
          <wp:anchor distT="0" distB="0" distL="114300" distR="114300" simplePos="0" relativeHeight="251661312" behindDoc="1" locked="0" layoutInCell="1" allowOverlap="1" wp14:anchorId="34E13716" wp14:editId="3F0B132F">
            <wp:simplePos x="0" y="0"/>
            <wp:positionH relativeFrom="margin">
              <wp:posOffset>-574040</wp:posOffset>
            </wp:positionH>
            <wp:positionV relativeFrom="margin">
              <wp:posOffset>6832158</wp:posOffset>
            </wp:positionV>
            <wp:extent cx="6911975" cy="2626360"/>
            <wp:effectExtent l="0" t="0" r="3175" b="2540"/>
            <wp:wrapNone/>
            <wp:docPr id="19" name="Picture 19" descr="ENG SWOO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G SWOOS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11975" cy="2626360"/>
                    </a:xfrm>
                    <a:prstGeom prst="rect">
                      <a:avLst/>
                    </a:prstGeom>
                    <a:noFill/>
                    <a:ln>
                      <a:noFill/>
                    </a:ln>
                  </pic:spPr>
                </pic:pic>
              </a:graphicData>
            </a:graphic>
            <wp14:sizeRelH relativeFrom="page">
              <wp14:pctWidth>0</wp14:pctWidth>
            </wp14:sizeRelH>
            <wp14:sizeRelV relativeFrom="page">
              <wp14:pctHeight>0</wp14:pctHeight>
            </wp14:sizeRelV>
          </wp:anchor>
        </w:drawing>
      </w:r>
      <w:r w:rsidR="005A6CFB" w:rsidRPr="00CD2F00">
        <w:rPr>
          <w:rFonts w:eastAsia="Times New Roman"/>
          <w:b/>
          <w:sz w:val="44"/>
          <w:szCs w:val="44"/>
        </w:rPr>
        <w:t xml:space="preserve"> </w:t>
      </w:r>
      <w:r w:rsidR="000211C3" w:rsidRPr="000211C3">
        <w:rPr>
          <w:rFonts w:eastAsia="Times New Roman"/>
          <w:b/>
          <w:sz w:val="72"/>
        </w:rPr>
        <w:t xml:space="preserve">Prof </w:t>
      </w:r>
      <w:r w:rsidR="00205203">
        <w:rPr>
          <w:rFonts w:eastAsia="Times New Roman"/>
          <w:b/>
          <w:sz w:val="72"/>
        </w:rPr>
        <w:t>A. Helberg</w:t>
      </w:r>
    </w:p>
    <w:p w:rsidR="00AA49C9" w:rsidRDefault="000211C3">
      <w:pPr>
        <w:jc w:val="center"/>
      </w:pPr>
      <w:r>
        <w:t>0</w:t>
      </w:r>
      <w:r w:rsidR="00205203">
        <w:t>5 June</w:t>
      </w:r>
      <w:r>
        <w:t xml:space="preserve"> 2017</w:t>
      </w:r>
    </w:p>
    <w:p w:rsidR="00CD2F00" w:rsidRDefault="00CD2F00">
      <w:pPr>
        <w:jc w:val="center"/>
      </w:pPr>
    </w:p>
    <w:p w:rsidR="00CD2F00" w:rsidRPr="00CD2F00" w:rsidRDefault="00CD2F00">
      <w:pPr>
        <w:jc w:val="center"/>
        <w:rPr>
          <w:b/>
        </w:rPr>
        <w:sectPr w:rsidR="00CD2F00" w:rsidRPr="00CD2F00" w:rsidSect="003B0A54">
          <w:headerReference w:type="default" r:id="rId11"/>
          <w:footerReference w:type="default" r:id="rId12"/>
          <w:footnotePr>
            <w:pos w:val="beneathText"/>
          </w:footnotePr>
          <w:pgSz w:w="11905" w:h="16837"/>
          <w:pgMar w:top="1440" w:right="1440" w:bottom="1440" w:left="1440" w:header="709" w:footer="709"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pPr>
    </w:p>
    <w:p w:rsidR="00AA49C9" w:rsidRDefault="00C726C7" w:rsidP="00A3311E">
      <w:pPr>
        <w:pStyle w:val="Heading1"/>
        <w:jc w:val="both"/>
        <w:rPr>
          <w:rFonts w:hint="eastAsia"/>
        </w:rPr>
      </w:pPr>
      <w:bookmarkStart w:id="2" w:name="_Toc288834930"/>
      <w:bookmarkStart w:id="3" w:name="_Toc484548157"/>
      <w:r>
        <w:rPr>
          <w:rFonts w:hint="eastAsia"/>
          <w:caps w:val="0"/>
        </w:rPr>
        <w:lastRenderedPageBreak/>
        <w:t>DECLARATION</w:t>
      </w:r>
      <w:bookmarkEnd w:id="2"/>
      <w:bookmarkEnd w:id="3"/>
    </w:p>
    <w:p w:rsidR="00055332" w:rsidRDefault="000211C3" w:rsidP="00105F1D">
      <w:r>
        <w:t>I</w:t>
      </w:r>
      <w:r w:rsidR="00055332">
        <w:t xml:space="preserve">, </w:t>
      </w:r>
      <w:r w:rsidR="00B43C96">
        <w:rPr>
          <w:b/>
        </w:rPr>
        <w:t>Johannes de Lange</w:t>
      </w:r>
      <w:r w:rsidR="009D2D1C">
        <w:t xml:space="preserve">, </w:t>
      </w:r>
      <w:r w:rsidR="00055332">
        <w:t xml:space="preserve">declare that </w:t>
      </w:r>
      <w:r w:rsidR="004C1DBF">
        <w:t>this report</w:t>
      </w:r>
      <w:r w:rsidR="00B43C96">
        <w:t xml:space="preserve"> is a presentation of </w:t>
      </w:r>
      <w:r>
        <w:t>my</w:t>
      </w:r>
      <w:r w:rsidR="00055332">
        <w:t xml:space="preserve"> own original work</w:t>
      </w:r>
      <w:r w:rsidR="004C1DBF">
        <w:t>.</w:t>
      </w:r>
    </w:p>
    <w:p w:rsidR="00AA49C9" w:rsidRDefault="00055332" w:rsidP="00105F1D">
      <w:r>
        <w:t>Whenever contributions of oth</w:t>
      </w:r>
      <w:r w:rsidR="00DD7C92">
        <w:t>ers are involved, every effort wa</w:t>
      </w:r>
      <w:r>
        <w:t>s made to indicate this clearly, with due reference to the literature.</w:t>
      </w:r>
    </w:p>
    <w:p w:rsidR="00055332" w:rsidRDefault="00055332" w:rsidP="00105F1D">
      <w:r>
        <w:t>No part of this work has been submitted in the past, or is being submitted, for a degree or examination at any other university or course.</w:t>
      </w:r>
    </w:p>
    <w:p w:rsidR="00055332" w:rsidRDefault="00055332" w:rsidP="00105F1D"/>
    <w:p w:rsidR="00055332" w:rsidRDefault="00055332" w:rsidP="00105F1D">
      <w:r>
        <w:t xml:space="preserve">Signed on </w:t>
      </w:r>
      <w:r w:rsidR="00DD7C92">
        <w:t xml:space="preserve">this, </w:t>
      </w:r>
      <w:r w:rsidR="00205203">
        <w:t>5th</w:t>
      </w:r>
      <w:r w:rsidR="00DD7C92">
        <w:t xml:space="preserve"> day of </w:t>
      </w:r>
      <w:r w:rsidR="00205203">
        <w:t>June</w:t>
      </w:r>
      <w:r w:rsidR="000211C3">
        <w:t xml:space="preserve"> 2017</w:t>
      </w:r>
      <w:r>
        <w:t>, in Potchefstroom.</w:t>
      </w:r>
    </w:p>
    <w:p w:rsidR="00055332" w:rsidRDefault="00055332" w:rsidP="00AA49C9"/>
    <w:p w:rsidR="00055332" w:rsidRPr="00190B66" w:rsidRDefault="00B43C96" w:rsidP="00055332">
      <w:pPr>
        <w:spacing w:line="240" w:lineRule="auto"/>
        <w:rPr>
          <w:u w:val="single"/>
        </w:rPr>
      </w:pPr>
      <w:r>
        <w:rPr>
          <w:u w:val="single"/>
        </w:rPr>
        <w:t>J.P. de Lange</w:t>
      </w:r>
    </w:p>
    <w:p w:rsidR="00DD7C92" w:rsidRDefault="00DD7C92" w:rsidP="00055332">
      <w:pPr>
        <w:spacing w:line="240" w:lineRule="auto"/>
        <w:rPr>
          <w:b/>
        </w:rPr>
      </w:pPr>
      <w:r w:rsidRPr="00DD7C92">
        <w:rPr>
          <w:b/>
        </w:rPr>
        <w:t>INITIALS AND SURNAME</w:t>
      </w:r>
      <w:r w:rsidR="00B43C96">
        <w:rPr>
          <w:b/>
        </w:rPr>
        <w:t>S</w:t>
      </w:r>
    </w:p>
    <w:p w:rsidR="00DD7C92" w:rsidRDefault="00DD7C92" w:rsidP="00055332">
      <w:pPr>
        <w:spacing w:line="240" w:lineRule="auto"/>
        <w:rPr>
          <w:b/>
        </w:rPr>
      </w:pPr>
    </w:p>
    <w:p w:rsidR="00AA49C9" w:rsidRDefault="00DD7C92" w:rsidP="00DD7C92">
      <w:pPr>
        <w:pStyle w:val="Heading1"/>
        <w:rPr>
          <w:rFonts w:hint="eastAsia"/>
        </w:rPr>
      </w:pPr>
      <w:r>
        <w:br w:type="page"/>
      </w:r>
      <w:bookmarkStart w:id="4" w:name="_Toc288834931"/>
      <w:bookmarkStart w:id="5" w:name="_Toc484548158"/>
      <w:r w:rsidR="00C726C7">
        <w:rPr>
          <w:rFonts w:hint="eastAsia"/>
          <w:caps w:val="0"/>
        </w:rPr>
        <w:lastRenderedPageBreak/>
        <w:t>TABLE OF CONTENTS</w:t>
      </w:r>
      <w:bookmarkEnd w:id="4"/>
      <w:bookmarkEnd w:id="5"/>
    </w:p>
    <w:p w:rsidR="00A56061" w:rsidRDefault="00C726C7">
      <w:pPr>
        <w:pStyle w:val="TOC1"/>
        <w:tabs>
          <w:tab w:val="right" w:leader="dot" w:pos="9015"/>
        </w:tabs>
        <w:rPr>
          <w:rFonts w:asciiTheme="minorHAnsi" w:eastAsiaTheme="minorEastAsia" w:hAnsiTheme="minorHAnsi" w:cstheme="minorBidi"/>
          <w:b w:val="0"/>
          <w:bCs w:val="0"/>
          <w:caps w:val="0"/>
          <w:noProof/>
          <w:sz w:val="22"/>
          <w:szCs w:val="22"/>
          <w:lang w:val="en-ZA" w:eastAsia="en-ZA"/>
        </w:rPr>
      </w:pPr>
      <w:r>
        <w:fldChar w:fldCharType="begin"/>
      </w:r>
      <w:r>
        <w:instrText xml:space="preserve"> TOC \o "1-3" \h \z \u </w:instrText>
      </w:r>
      <w:r>
        <w:fldChar w:fldCharType="separate"/>
      </w:r>
      <w:hyperlink w:anchor="_Toc484548157" w:history="1">
        <w:r w:rsidR="00A56061" w:rsidRPr="006A66E5">
          <w:rPr>
            <w:rStyle w:val="Hyperlink"/>
            <w:noProof/>
          </w:rPr>
          <w:t>DECLARATION</w:t>
        </w:r>
        <w:r w:rsidR="00A56061">
          <w:rPr>
            <w:noProof/>
            <w:webHidden/>
          </w:rPr>
          <w:tab/>
        </w:r>
        <w:r w:rsidR="00A56061">
          <w:rPr>
            <w:noProof/>
            <w:webHidden/>
          </w:rPr>
          <w:fldChar w:fldCharType="begin"/>
        </w:r>
        <w:r w:rsidR="00A56061">
          <w:rPr>
            <w:noProof/>
            <w:webHidden/>
          </w:rPr>
          <w:instrText xml:space="preserve"> PAGEREF _Toc484548157 \h </w:instrText>
        </w:r>
        <w:r w:rsidR="00A56061">
          <w:rPr>
            <w:noProof/>
            <w:webHidden/>
          </w:rPr>
        </w:r>
        <w:r w:rsidR="00A56061">
          <w:rPr>
            <w:noProof/>
            <w:webHidden/>
          </w:rPr>
          <w:fldChar w:fldCharType="separate"/>
        </w:r>
        <w:r w:rsidR="00D179FF">
          <w:rPr>
            <w:noProof/>
            <w:webHidden/>
          </w:rPr>
          <w:t>ii</w:t>
        </w:r>
        <w:r w:rsidR="00A56061">
          <w:rPr>
            <w:noProof/>
            <w:webHidden/>
          </w:rPr>
          <w:fldChar w:fldCharType="end"/>
        </w:r>
      </w:hyperlink>
    </w:p>
    <w:p w:rsidR="00A56061" w:rsidRDefault="00A54897">
      <w:pPr>
        <w:pStyle w:val="TOC1"/>
        <w:tabs>
          <w:tab w:val="right" w:leader="dot" w:pos="9015"/>
        </w:tabs>
        <w:rPr>
          <w:rFonts w:asciiTheme="minorHAnsi" w:eastAsiaTheme="minorEastAsia" w:hAnsiTheme="minorHAnsi" w:cstheme="minorBidi"/>
          <w:b w:val="0"/>
          <w:bCs w:val="0"/>
          <w:caps w:val="0"/>
          <w:noProof/>
          <w:sz w:val="22"/>
          <w:szCs w:val="22"/>
          <w:lang w:val="en-ZA" w:eastAsia="en-ZA"/>
        </w:rPr>
      </w:pPr>
      <w:hyperlink w:anchor="_Toc484548158" w:history="1">
        <w:r w:rsidR="00A56061" w:rsidRPr="006A66E5">
          <w:rPr>
            <w:rStyle w:val="Hyperlink"/>
            <w:noProof/>
          </w:rPr>
          <w:t>TABLE OF CONTENTS</w:t>
        </w:r>
        <w:r w:rsidR="00A56061">
          <w:rPr>
            <w:noProof/>
            <w:webHidden/>
          </w:rPr>
          <w:tab/>
        </w:r>
        <w:r w:rsidR="00A56061">
          <w:rPr>
            <w:noProof/>
            <w:webHidden/>
          </w:rPr>
          <w:fldChar w:fldCharType="begin"/>
        </w:r>
        <w:r w:rsidR="00A56061">
          <w:rPr>
            <w:noProof/>
            <w:webHidden/>
          </w:rPr>
          <w:instrText xml:space="preserve"> PAGEREF _Toc484548158 \h </w:instrText>
        </w:r>
        <w:r w:rsidR="00A56061">
          <w:rPr>
            <w:noProof/>
            <w:webHidden/>
          </w:rPr>
        </w:r>
        <w:r w:rsidR="00A56061">
          <w:rPr>
            <w:noProof/>
            <w:webHidden/>
          </w:rPr>
          <w:fldChar w:fldCharType="separate"/>
        </w:r>
        <w:r w:rsidR="00D179FF">
          <w:rPr>
            <w:noProof/>
            <w:webHidden/>
          </w:rPr>
          <w:t>iii</w:t>
        </w:r>
        <w:r w:rsidR="00A56061">
          <w:rPr>
            <w:noProof/>
            <w:webHidden/>
          </w:rPr>
          <w:fldChar w:fldCharType="end"/>
        </w:r>
      </w:hyperlink>
    </w:p>
    <w:p w:rsidR="00A56061" w:rsidRDefault="00A54897">
      <w:pPr>
        <w:pStyle w:val="TOC1"/>
        <w:tabs>
          <w:tab w:val="right" w:leader="dot" w:pos="9015"/>
        </w:tabs>
        <w:rPr>
          <w:rFonts w:asciiTheme="minorHAnsi" w:eastAsiaTheme="minorEastAsia" w:hAnsiTheme="minorHAnsi" w:cstheme="minorBidi"/>
          <w:b w:val="0"/>
          <w:bCs w:val="0"/>
          <w:caps w:val="0"/>
          <w:noProof/>
          <w:sz w:val="22"/>
          <w:szCs w:val="22"/>
          <w:lang w:val="en-ZA" w:eastAsia="en-ZA"/>
        </w:rPr>
      </w:pPr>
      <w:hyperlink w:anchor="_Toc484548159" w:history="1">
        <w:r w:rsidR="00A56061" w:rsidRPr="006A66E5">
          <w:rPr>
            <w:rStyle w:val="Hyperlink"/>
            <w:noProof/>
          </w:rPr>
          <w:t>LIST OF FIGURES</w:t>
        </w:r>
        <w:r w:rsidR="00A56061">
          <w:rPr>
            <w:noProof/>
            <w:webHidden/>
          </w:rPr>
          <w:tab/>
        </w:r>
        <w:r w:rsidR="00A56061">
          <w:rPr>
            <w:noProof/>
            <w:webHidden/>
          </w:rPr>
          <w:fldChar w:fldCharType="begin"/>
        </w:r>
        <w:r w:rsidR="00A56061">
          <w:rPr>
            <w:noProof/>
            <w:webHidden/>
          </w:rPr>
          <w:instrText xml:space="preserve"> PAGEREF _Toc484548159 \h </w:instrText>
        </w:r>
        <w:r w:rsidR="00A56061">
          <w:rPr>
            <w:noProof/>
            <w:webHidden/>
          </w:rPr>
        </w:r>
        <w:r w:rsidR="00A56061">
          <w:rPr>
            <w:noProof/>
            <w:webHidden/>
          </w:rPr>
          <w:fldChar w:fldCharType="separate"/>
        </w:r>
        <w:r w:rsidR="00D179FF">
          <w:rPr>
            <w:noProof/>
            <w:webHidden/>
          </w:rPr>
          <w:t>iv</w:t>
        </w:r>
        <w:r w:rsidR="00A56061">
          <w:rPr>
            <w:noProof/>
            <w:webHidden/>
          </w:rPr>
          <w:fldChar w:fldCharType="end"/>
        </w:r>
      </w:hyperlink>
    </w:p>
    <w:p w:rsidR="00A56061" w:rsidRDefault="00A54897">
      <w:pPr>
        <w:pStyle w:val="TOC1"/>
        <w:tabs>
          <w:tab w:val="right" w:leader="dot" w:pos="9015"/>
        </w:tabs>
        <w:rPr>
          <w:rFonts w:asciiTheme="minorHAnsi" w:eastAsiaTheme="minorEastAsia" w:hAnsiTheme="minorHAnsi" w:cstheme="minorBidi"/>
          <w:b w:val="0"/>
          <w:bCs w:val="0"/>
          <w:caps w:val="0"/>
          <w:noProof/>
          <w:sz w:val="22"/>
          <w:szCs w:val="22"/>
          <w:lang w:val="en-ZA" w:eastAsia="en-ZA"/>
        </w:rPr>
      </w:pPr>
      <w:hyperlink w:anchor="_Toc484548160" w:history="1">
        <w:r w:rsidR="00A56061" w:rsidRPr="006A66E5">
          <w:rPr>
            <w:rStyle w:val="Hyperlink"/>
            <w:noProof/>
            <w:lang w:val="en-ZA"/>
          </w:rPr>
          <w:t>LIST OF TABLES</w:t>
        </w:r>
        <w:r w:rsidR="00A56061">
          <w:rPr>
            <w:noProof/>
            <w:webHidden/>
          </w:rPr>
          <w:tab/>
        </w:r>
        <w:r w:rsidR="00A56061">
          <w:rPr>
            <w:noProof/>
            <w:webHidden/>
          </w:rPr>
          <w:fldChar w:fldCharType="begin"/>
        </w:r>
        <w:r w:rsidR="00A56061">
          <w:rPr>
            <w:noProof/>
            <w:webHidden/>
          </w:rPr>
          <w:instrText xml:space="preserve"> PAGEREF _Toc484548160 \h </w:instrText>
        </w:r>
        <w:r w:rsidR="00A56061">
          <w:rPr>
            <w:noProof/>
            <w:webHidden/>
          </w:rPr>
        </w:r>
        <w:r w:rsidR="00A56061">
          <w:rPr>
            <w:noProof/>
            <w:webHidden/>
          </w:rPr>
          <w:fldChar w:fldCharType="separate"/>
        </w:r>
        <w:r w:rsidR="00D179FF">
          <w:rPr>
            <w:noProof/>
            <w:webHidden/>
          </w:rPr>
          <w:t>v</w:t>
        </w:r>
        <w:r w:rsidR="00A56061">
          <w:rPr>
            <w:noProof/>
            <w:webHidden/>
          </w:rPr>
          <w:fldChar w:fldCharType="end"/>
        </w:r>
      </w:hyperlink>
    </w:p>
    <w:p w:rsidR="00A56061" w:rsidRDefault="00A54897">
      <w:pPr>
        <w:pStyle w:val="TOC2"/>
        <w:tabs>
          <w:tab w:val="left" w:pos="660"/>
          <w:tab w:val="right" w:leader="dot" w:pos="9015"/>
        </w:tabs>
        <w:rPr>
          <w:rFonts w:asciiTheme="minorHAnsi" w:eastAsiaTheme="minorEastAsia" w:hAnsiTheme="minorHAnsi" w:cstheme="minorBidi"/>
          <w:smallCaps w:val="0"/>
          <w:noProof/>
          <w:sz w:val="22"/>
          <w:szCs w:val="22"/>
          <w:lang w:val="en-ZA" w:eastAsia="en-ZA"/>
        </w:rPr>
      </w:pPr>
      <w:hyperlink w:anchor="_Toc484548161" w:history="1">
        <w:r w:rsidR="00A56061" w:rsidRPr="006A66E5">
          <w:rPr>
            <w:rStyle w:val="Hyperlink"/>
            <w:noProof/>
          </w:rPr>
          <w:t>1.</w:t>
        </w:r>
        <w:r w:rsidR="00A56061">
          <w:rPr>
            <w:rFonts w:asciiTheme="minorHAnsi" w:eastAsiaTheme="minorEastAsia" w:hAnsiTheme="minorHAnsi" w:cstheme="minorBidi"/>
            <w:smallCaps w:val="0"/>
            <w:noProof/>
            <w:sz w:val="22"/>
            <w:szCs w:val="22"/>
            <w:lang w:val="en-ZA" w:eastAsia="en-ZA"/>
          </w:rPr>
          <w:tab/>
        </w:r>
        <w:r w:rsidR="00A56061" w:rsidRPr="006A66E5">
          <w:rPr>
            <w:rStyle w:val="Hyperlink"/>
            <w:noProof/>
          </w:rPr>
          <w:t>INTRODUCTION</w:t>
        </w:r>
        <w:r w:rsidR="00A56061">
          <w:rPr>
            <w:noProof/>
            <w:webHidden/>
          </w:rPr>
          <w:tab/>
        </w:r>
        <w:r w:rsidR="00A56061">
          <w:rPr>
            <w:noProof/>
            <w:webHidden/>
          </w:rPr>
          <w:fldChar w:fldCharType="begin"/>
        </w:r>
        <w:r w:rsidR="00A56061">
          <w:rPr>
            <w:noProof/>
            <w:webHidden/>
          </w:rPr>
          <w:instrText xml:space="preserve"> PAGEREF _Toc484548161 \h </w:instrText>
        </w:r>
        <w:r w:rsidR="00A56061">
          <w:rPr>
            <w:noProof/>
            <w:webHidden/>
          </w:rPr>
        </w:r>
        <w:r w:rsidR="00A56061">
          <w:rPr>
            <w:noProof/>
            <w:webHidden/>
          </w:rPr>
          <w:fldChar w:fldCharType="separate"/>
        </w:r>
        <w:r w:rsidR="00D179FF">
          <w:rPr>
            <w:noProof/>
            <w:webHidden/>
          </w:rPr>
          <w:t>1</w:t>
        </w:r>
        <w:r w:rsidR="00A56061">
          <w:rPr>
            <w:noProof/>
            <w:webHidden/>
          </w:rPr>
          <w:fldChar w:fldCharType="end"/>
        </w:r>
      </w:hyperlink>
    </w:p>
    <w:p w:rsidR="00A56061" w:rsidRDefault="00A54897">
      <w:pPr>
        <w:pStyle w:val="TOC3"/>
        <w:tabs>
          <w:tab w:val="left" w:pos="1100"/>
          <w:tab w:val="right" w:leader="dot" w:pos="9015"/>
        </w:tabs>
        <w:rPr>
          <w:rFonts w:asciiTheme="minorHAnsi" w:eastAsiaTheme="minorEastAsia" w:hAnsiTheme="minorHAnsi" w:cstheme="minorBidi"/>
          <w:i w:val="0"/>
          <w:iCs w:val="0"/>
          <w:noProof/>
          <w:sz w:val="22"/>
          <w:szCs w:val="22"/>
          <w:lang w:val="en-ZA" w:eastAsia="en-ZA"/>
        </w:rPr>
      </w:pPr>
      <w:hyperlink w:anchor="_Toc484548162" w:history="1">
        <w:r w:rsidR="00A56061" w:rsidRPr="006A66E5">
          <w:rPr>
            <w:rStyle w:val="Hyperlink"/>
            <w:noProof/>
          </w:rPr>
          <w:t>1.1</w:t>
        </w:r>
        <w:r w:rsidR="00A56061">
          <w:rPr>
            <w:rFonts w:asciiTheme="minorHAnsi" w:eastAsiaTheme="minorEastAsia" w:hAnsiTheme="minorHAnsi" w:cstheme="minorBidi"/>
            <w:i w:val="0"/>
            <w:iCs w:val="0"/>
            <w:noProof/>
            <w:sz w:val="22"/>
            <w:szCs w:val="22"/>
            <w:lang w:val="en-ZA" w:eastAsia="en-ZA"/>
          </w:rPr>
          <w:tab/>
        </w:r>
        <w:r w:rsidR="00A56061" w:rsidRPr="006A66E5">
          <w:rPr>
            <w:rStyle w:val="Hyperlink"/>
            <w:noProof/>
          </w:rPr>
          <w:t>BACKGROUND</w:t>
        </w:r>
        <w:r w:rsidR="00A56061">
          <w:rPr>
            <w:noProof/>
            <w:webHidden/>
          </w:rPr>
          <w:tab/>
        </w:r>
        <w:r w:rsidR="00A56061">
          <w:rPr>
            <w:noProof/>
            <w:webHidden/>
          </w:rPr>
          <w:fldChar w:fldCharType="begin"/>
        </w:r>
        <w:r w:rsidR="00A56061">
          <w:rPr>
            <w:noProof/>
            <w:webHidden/>
          </w:rPr>
          <w:instrText xml:space="preserve"> PAGEREF _Toc484548162 \h </w:instrText>
        </w:r>
        <w:r w:rsidR="00A56061">
          <w:rPr>
            <w:noProof/>
            <w:webHidden/>
          </w:rPr>
        </w:r>
        <w:r w:rsidR="00A56061">
          <w:rPr>
            <w:noProof/>
            <w:webHidden/>
          </w:rPr>
          <w:fldChar w:fldCharType="separate"/>
        </w:r>
        <w:r w:rsidR="00D179FF">
          <w:rPr>
            <w:noProof/>
            <w:webHidden/>
          </w:rPr>
          <w:t>1</w:t>
        </w:r>
        <w:r w:rsidR="00A56061">
          <w:rPr>
            <w:noProof/>
            <w:webHidden/>
          </w:rPr>
          <w:fldChar w:fldCharType="end"/>
        </w:r>
      </w:hyperlink>
    </w:p>
    <w:p w:rsidR="00A56061" w:rsidRDefault="00A54897">
      <w:pPr>
        <w:pStyle w:val="TOC3"/>
        <w:tabs>
          <w:tab w:val="left" w:pos="1100"/>
          <w:tab w:val="right" w:leader="dot" w:pos="9015"/>
        </w:tabs>
        <w:rPr>
          <w:rFonts w:asciiTheme="minorHAnsi" w:eastAsiaTheme="minorEastAsia" w:hAnsiTheme="minorHAnsi" w:cstheme="minorBidi"/>
          <w:i w:val="0"/>
          <w:iCs w:val="0"/>
          <w:noProof/>
          <w:sz w:val="22"/>
          <w:szCs w:val="22"/>
          <w:lang w:val="en-ZA" w:eastAsia="en-ZA"/>
        </w:rPr>
      </w:pPr>
      <w:hyperlink w:anchor="_Toc484548163" w:history="1">
        <w:r w:rsidR="00A56061" w:rsidRPr="006A66E5">
          <w:rPr>
            <w:rStyle w:val="Hyperlink"/>
            <w:noProof/>
          </w:rPr>
          <w:t>1.2</w:t>
        </w:r>
        <w:r w:rsidR="00A56061">
          <w:rPr>
            <w:rFonts w:asciiTheme="minorHAnsi" w:eastAsiaTheme="minorEastAsia" w:hAnsiTheme="minorHAnsi" w:cstheme="minorBidi"/>
            <w:i w:val="0"/>
            <w:iCs w:val="0"/>
            <w:noProof/>
            <w:sz w:val="22"/>
            <w:szCs w:val="22"/>
            <w:lang w:val="en-ZA" w:eastAsia="en-ZA"/>
          </w:rPr>
          <w:tab/>
        </w:r>
        <w:r w:rsidR="00A56061" w:rsidRPr="006A66E5">
          <w:rPr>
            <w:rStyle w:val="Hyperlink"/>
            <w:noProof/>
          </w:rPr>
          <w:t>LITERATURE REVIEW</w:t>
        </w:r>
        <w:r w:rsidR="00A56061">
          <w:rPr>
            <w:noProof/>
            <w:webHidden/>
          </w:rPr>
          <w:tab/>
        </w:r>
        <w:r w:rsidR="00A56061">
          <w:rPr>
            <w:noProof/>
            <w:webHidden/>
          </w:rPr>
          <w:fldChar w:fldCharType="begin"/>
        </w:r>
        <w:r w:rsidR="00A56061">
          <w:rPr>
            <w:noProof/>
            <w:webHidden/>
          </w:rPr>
          <w:instrText xml:space="preserve"> PAGEREF _Toc484548163 \h </w:instrText>
        </w:r>
        <w:r w:rsidR="00A56061">
          <w:rPr>
            <w:noProof/>
            <w:webHidden/>
          </w:rPr>
        </w:r>
        <w:r w:rsidR="00A56061">
          <w:rPr>
            <w:noProof/>
            <w:webHidden/>
          </w:rPr>
          <w:fldChar w:fldCharType="separate"/>
        </w:r>
        <w:r w:rsidR="00D179FF">
          <w:rPr>
            <w:noProof/>
            <w:webHidden/>
          </w:rPr>
          <w:t>1</w:t>
        </w:r>
        <w:r w:rsidR="00A56061">
          <w:rPr>
            <w:noProof/>
            <w:webHidden/>
          </w:rPr>
          <w:fldChar w:fldCharType="end"/>
        </w:r>
      </w:hyperlink>
    </w:p>
    <w:p w:rsidR="00A56061" w:rsidRDefault="00A54897">
      <w:pPr>
        <w:pStyle w:val="TOC2"/>
        <w:tabs>
          <w:tab w:val="left" w:pos="660"/>
          <w:tab w:val="right" w:leader="dot" w:pos="9015"/>
        </w:tabs>
        <w:rPr>
          <w:rFonts w:asciiTheme="minorHAnsi" w:eastAsiaTheme="minorEastAsia" w:hAnsiTheme="minorHAnsi" w:cstheme="minorBidi"/>
          <w:smallCaps w:val="0"/>
          <w:noProof/>
          <w:sz w:val="22"/>
          <w:szCs w:val="22"/>
          <w:lang w:val="en-ZA" w:eastAsia="en-ZA"/>
        </w:rPr>
      </w:pPr>
      <w:hyperlink w:anchor="_Toc484548164" w:history="1">
        <w:r w:rsidR="00A56061" w:rsidRPr="006A66E5">
          <w:rPr>
            <w:rStyle w:val="Hyperlink"/>
            <w:noProof/>
          </w:rPr>
          <w:t>2.</w:t>
        </w:r>
        <w:r w:rsidR="00A56061">
          <w:rPr>
            <w:rFonts w:asciiTheme="minorHAnsi" w:eastAsiaTheme="minorEastAsia" w:hAnsiTheme="minorHAnsi" w:cstheme="minorBidi"/>
            <w:smallCaps w:val="0"/>
            <w:noProof/>
            <w:sz w:val="22"/>
            <w:szCs w:val="22"/>
            <w:lang w:val="en-ZA" w:eastAsia="en-ZA"/>
          </w:rPr>
          <w:tab/>
        </w:r>
        <w:r w:rsidR="00A56061" w:rsidRPr="006A66E5">
          <w:rPr>
            <w:rStyle w:val="Hyperlink"/>
            <w:noProof/>
          </w:rPr>
          <w:t>SIMULATIONS AND RESULTS</w:t>
        </w:r>
        <w:r w:rsidR="00A56061">
          <w:rPr>
            <w:noProof/>
            <w:webHidden/>
          </w:rPr>
          <w:tab/>
        </w:r>
        <w:r w:rsidR="00A56061">
          <w:rPr>
            <w:noProof/>
            <w:webHidden/>
          </w:rPr>
          <w:fldChar w:fldCharType="begin"/>
        </w:r>
        <w:r w:rsidR="00A56061">
          <w:rPr>
            <w:noProof/>
            <w:webHidden/>
          </w:rPr>
          <w:instrText xml:space="preserve"> PAGEREF _Toc484548164 \h </w:instrText>
        </w:r>
        <w:r w:rsidR="00A56061">
          <w:rPr>
            <w:noProof/>
            <w:webHidden/>
          </w:rPr>
        </w:r>
        <w:r w:rsidR="00A56061">
          <w:rPr>
            <w:noProof/>
            <w:webHidden/>
          </w:rPr>
          <w:fldChar w:fldCharType="separate"/>
        </w:r>
        <w:r w:rsidR="00D179FF">
          <w:rPr>
            <w:noProof/>
            <w:webHidden/>
          </w:rPr>
          <w:t>3</w:t>
        </w:r>
        <w:r w:rsidR="00A56061">
          <w:rPr>
            <w:noProof/>
            <w:webHidden/>
          </w:rPr>
          <w:fldChar w:fldCharType="end"/>
        </w:r>
      </w:hyperlink>
    </w:p>
    <w:p w:rsidR="00A56061" w:rsidRDefault="00A54897">
      <w:pPr>
        <w:pStyle w:val="TOC3"/>
        <w:tabs>
          <w:tab w:val="right" w:leader="dot" w:pos="9015"/>
        </w:tabs>
        <w:rPr>
          <w:rFonts w:asciiTheme="minorHAnsi" w:eastAsiaTheme="minorEastAsia" w:hAnsiTheme="minorHAnsi" w:cstheme="minorBidi"/>
          <w:i w:val="0"/>
          <w:iCs w:val="0"/>
          <w:noProof/>
          <w:sz w:val="22"/>
          <w:szCs w:val="22"/>
          <w:lang w:val="en-ZA" w:eastAsia="en-ZA"/>
        </w:rPr>
      </w:pPr>
      <w:hyperlink w:anchor="_Toc484548165" w:history="1">
        <w:r w:rsidR="00A56061" w:rsidRPr="006A66E5">
          <w:rPr>
            <w:rStyle w:val="Hyperlink"/>
            <w:noProof/>
          </w:rPr>
          <w:t>2.1 8PSK MODULATION TECHNIQUE</w:t>
        </w:r>
        <w:r w:rsidR="00A56061">
          <w:rPr>
            <w:noProof/>
            <w:webHidden/>
          </w:rPr>
          <w:tab/>
        </w:r>
        <w:r w:rsidR="00A56061">
          <w:rPr>
            <w:noProof/>
            <w:webHidden/>
          </w:rPr>
          <w:fldChar w:fldCharType="begin"/>
        </w:r>
        <w:r w:rsidR="00A56061">
          <w:rPr>
            <w:noProof/>
            <w:webHidden/>
          </w:rPr>
          <w:instrText xml:space="preserve"> PAGEREF _Toc484548165 \h </w:instrText>
        </w:r>
        <w:r w:rsidR="00A56061">
          <w:rPr>
            <w:noProof/>
            <w:webHidden/>
          </w:rPr>
        </w:r>
        <w:r w:rsidR="00A56061">
          <w:rPr>
            <w:noProof/>
            <w:webHidden/>
          </w:rPr>
          <w:fldChar w:fldCharType="separate"/>
        </w:r>
        <w:r w:rsidR="00D179FF">
          <w:rPr>
            <w:noProof/>
            <w:webHidden/>
          </w:rPr>
          <w:t>3</w:t>
        </w:r>
        <w:r w:rsidR="00A56061">
          <w:rPr>
            <w:noProof/>
            <w:webHidden/>
          </w:rPr>
          <w:fldChar w:fldCharType="end"/>
        </w:r>
      </w:hyperlink>
    </w:p>
    <w:p w:rsidR="00A56061" w:rsidRDefault="00A54897">
      <w:pPr>
        <w:pStyle w:val="TOC3"/>
        <w:tabs>
          <w:tab w:val="right" w:leader="dot" w:pos="9015"/>
        </w:tabs>
        <w:rPr>
          <w:rFonts w:asciiTheme="minorHAnsi" w:eastAsiaTheme="minorEastAsia" w:hAnsiTheme="minorHAnsi" w:cstheme="minorBidi"/>
          <w:i w:val="0"/>
          <w:iCs w:val="0"/>
          <w:noProof/>
          <w:sz w:val="22"/>
          <w:szCs w:val="22"/>
          <w:lang w:val="en-ZA" w:eastAsia="en-ZA"/>
        </w:rPr>
      </w:pPr>
      <w:hyperlink w:anchor="_Toc484548166" w:history="1">
        <w:r w:rsidR="00A56061" w:rsidRPr="006A66E5">
          <w:rPr>
            <w:rStyle w:val="Hyperlink"/>
            <w:noProof/>
          </w:rPr>
          <w:t>2.1.1 No Hamming</w:t>
        </w:r>
        <w:r w:rsidR="00A56061">
          <w:rPr>
            <w:noProof/>
            <w:webHidden/>
          </w:rPr>
          <w:tab/>
        </w:r>
        <w:r w:rsidR="00A56061">
          <w:rPr>
            <w:noProof/>
            <w:webHidden/>
          </w:rPr>
          <w:fldChar w:fldCharType="begin"/>
        </w:r>
        <w:r w:rsidR="00A56061">
          <w:rPr>
            <w:noProof/>
            <w:webHidden/>
          </w:rPr>
          <w:instrText xml:space="preserve"> PAGEREF _Toc484548166 \h </w:instrText>
        </w:r>
        <w:r w:rsidR="00A56061">
          <w:rPr>
            <w:noProof/>
            <w:webHidden/>
          </w:rPr>
        </w:r>
        <w:r w:rsidR="00A56061">
          <w:rPr>
            <w:noProof/>
            <w:webHidden/>
          </w:rPr>
          <w:fldChar w:fldCharType="separate"/>
        </w:r>
        <w:r w:rsidR="00D179FF">
          <w:rPr>
            <w:noProof/>
            <w:webHidden/>
          </w:rPr>
          <w:t>3</w:t>
        </w:r>
        <w:r w:rsidR="00A56061">
          <w:rPr>
            <w:noProof/>
            <w:webHidden/>
          </w:rPr>
          <w:fldChar w:fldCharType="end"/>
        </w:r>
      </w:hyperlink>
    </w:p>
    <w:p w:rsidR="00A56061" w:rsidRDefault="00A54897">
      <w:pPr>
        <w:pStyle w:val="TOC3"/>
        <w:tabs>
          <w:tab w:val="right" w:leader="dot" w:pos="9015"/>
        </w:tabs>
        <w:rPr>
          <w:rFonts w:asciiTheme="minorHAnsi" w:eastAsiaTheme="minorEastAsia" w:hAnsiTheme="minorHAnsi" w:cstheme="minorBidi"/>
          <w:i w:val="0"/>
          <w:iCs w:val="0"/>
          <w:noProof/>
          <w:sz w:val="22"/>
          <w:szCs w:val="22"/>
          <w:lang w:val="en-ZA" w:eastAsia="en-ZA"/>
        </w:rPr>
      </w:pPr>
      <w:hyperlink w:anchor="_Toc484548167" w:history="1">
        <w:r w:rsidR="00A56061" w:rsidRPr="006A66E5">
          <w:rPr>
            <w:rStyle w:val="Hyperlink"/>
            <w:noProof/>
          </w:rPr>
          <w:t>2.1.2 Hamming</w:t>
        </w:r>
        <w:r w:rsidR="00A56061">
          <w:rPr>
            <w:noProof/>
            <w:webHidden/>
          </w:rPr>
          <w:tab/>
        </w:r>
        <w:r w:rsidR="00A56061">
          <w:rPr>
            <w:noProof/>
            <w:webHidden/>
          </w:rPr>
          <w:fldChar w:fldCharType="begin"/>
        </w:r>
        <w:r w:rsidR="00A56061">
          <w:rPr>
            <w:noProof/>
            <w:webHidden/>
          </w:rPr>
          <w:instrText xml:space="preserve"> PAGEREF _Toc484548167 \h </w:instrText>
        </w:r>
        <w:r w:rsidR="00A56061">
          <w:rPr>
            <w:noProof/>
            <w:webHidden/>
          </w:rPr>
        </w:r>
        <w:r w:rsidR="00A56061">
          <w:rPr>
            <w:noProof/>
            <w:webHidden/>
          </w:rPr>
          <w:fldChar w:fldCharType="separate"/>
        </w:r>
        <w:r w:rsidR="00D179FF">
          <w:rPr>
            <w:noProof/>
            <w:webHidden/>
          </w:rPr>
          <w:t>5</w:t>
        </w:r>
        <w:r w:rsidR="00A56061">
          <w:rPr>
            <w:noProof/>
            <w:webHidden/>
          </w:rPr>
          <w:fldChar w:fldCharType="end"/>
        </w:r>
      </w:hyperlink>
    </w:p>
    <w:p w:rsidR="00A56061" w:rsidRDefault="00A54897">
      <w:pPr>
        <w:pStyle w:val="TOC3"/>
        <w:tabs>
          <w:tab w:val="right" w:leader="dot" w:pos="9015"/>
        </w:tabs>
        <w:rPr>
          <w:rFonts w:asciiTheme="minorHAnsi" w:eastAsiaTheme="minorEastAsia" w:hAnsiTheme="minorHAnsi" w:cstheme="minorBidi"/>
          <w:i w:val="0"/>
          <w:iCs w:val="0"/>
          <w:noProof/>
          <w:sz w:val="22"/>
          <w:szCs w:val="22"/>
          <w:lang w:val="en-ZA" w:eastAsia="en-ZA"/>
        </w:rPr>
      </w:pPr>
      <w:hyperlink w:anchor="_Toc484548168" w:history="1">
        <w:r w:rsidR="00A56061" w:rsidRPr="006A66E5">
          <w:rPr>
            <w:rStyle w:val="Hyperlink"/>
            <w:noProof/>
          </w:rPr>
          <w:t>2.1.3 8PSK Hamming vs No Hamming</w:t>
        </w:r>
        <w:r w:rsidR="00A56061">
          <w:rPr>
            <w:noProof/>
            <w:webHidden/>
          </w:rPr>
          <w:tab/>
        </w:r>
        <w:r w:rsidR="00A56061">
          <w:rPr>
            <w:noProof/>
            <w:webHidden/>
          </w:rPr>
          <w:fldChar w:fldCharType="begin"/>
        </w:r>
        <w:r w:rsidR="00A56061">
          <w:rPr>
            <w:noProof/>
            <w:webHidden/>
          </w:rPr>
          <w:instrText xml:space="preserve"> PAGEREF _Toc484548168 \h </w:instrText>
        </w:r>
        <w:r w:rsidR="00A56061">
          <w:rPr>
            <w:noProof/>
            <w:webHidden/>
          </w:rPr>
        </w:r>
        <w:r w:rsidR="00A56061">
          <w:rPr>
            <w:noProof/>
            <w:webHidden/>
          </w:rPr>
          <w:fldChar w:fldCharType="separate"/>
        </w:r>
        <w:r w:rsidR="00D179FF">
          <w:rPr>
            <w:noProof/>
            <w:webHidden/>
          </w:rPr>
          <w:t>6</w:t>
        </w:r>
        <w:r w:rsidR="00A56061">
          <w:rPr>
            <w:noProof/>
            <w:webHidden/>
          </w:rPr>
          <w:fldChar w:fldCharType="end"/>
        </w:r>
      </w:hyperlink>
    </w:p>
    <w:p w:rsidR="00A56061" w:rsidRDefault="00A54897">
      <w:pPr>
        <w:pStyle w:val="TOC3"/>
        <w:tabs>
          <w:tab w:val="right" w:leader="dot" w:pos="9015"/>
        </w:tabs>
        <w:rPr>
          <w:rFonts w:asciiTheme="minorHAnsi" w:eastAsiaTheme="minorEastAsia" w:hAnsiTheme="minorHAnsi" w:cstheme="minorBidi"/>
          <w:i w:val="0"/>
          <w:iCs w:val="0"/>
          <w:noProof/>
          <w:sz w:val="22"/>
          <w:szCs w:val="22"/>
          <w:lang w:val="en-ZA" w:eastAsia="en-ZA"/>
        </w:rPr>
      </w:pPr>
      <w:hyperlink w:anchor="_Toc484548169" w:history="1">
        <w:r w:rsidR="00A56061" w:rsidRPr="006A66E5">
          <w:rPr>
            <w:rStyle w:val="Hyperlink"/>
            <w:noProof/>
          </w:rPr>
          <w:t>2.2 QAM-16 MODULATION TECHNIQUE</w:t>
        </w:r>
        <w:r w:rsidR="00A56061">
          <w:rPr>
            <w:noProof/>
            <w:webHidden/>
          </w:rPr>
          <w:tab/>
        </w:r>
        <w:r w:rsidR="00A56061">
          <w:rPr>
            <w:noProof/>
            <w:webHidden/>
          </w:rPr>
          <w:fldChar w:fldCharType="begin"/>
        </w:r>
        <w:r w:rsidR="00A56061">
          <w:rPr>
            <w:noProof/>
            <w:webHidden/>
          </w:rPr>
          <w:instrText xml:space="preserve"> PAGEREF _Toc484548169 \h </w:instrText>
        </w:r>
        <w:r w:rsidR="00A56061">
          <w:rPr>
            <w:noProof/>
            <w:webHidden/>
          </w:rPr>
        </w:r>
        <w:r w:rsidR="00A56061">
          <w:rPr>
            <w:noProof/>
            <w:webHidden/>
          </w:rPr>
          <w:fldChar w:fldCharType="separate"/>
        </w:r>
        <w:r w:rsidR="00D179FF">
          <w:rPr>
            <w:noProof/>
            <w:webHidden/>
          </w:rPr>
          <w:t>7</w:t>
        </w:r>
        <w:r w:rsidR="00A56061">
          <w:rPr>
            <w:noProof/>
            <w:webHidden/>
          </w:rPr>
          <w:fldChar w:fldCharType="end"/>
        </w:r>
      </w:hyperlink>
    </w:p>
    <w:p w:rsidR="00A56061" w:rsidRDefault="00A54897">
      <w:pPr>
        <w:pStyle w:val="TOC3"/>
        <w:tabs>
          <w:tab w:val="right" w:leader="dot" w:pos="9015"/>
        </w:tabs>
        <w:rPr>
          <w:rFonts w:asciiTheme="minorHAnsi" w:eastAsiaTheme="minorEastAsia" w:hAnsiTheme="minorHAnsi" w:cstheme="minorBidi"/>
          <w:i w:val="0"/>
          <w:iCs w:val="0"/>
          <w:noProof/>
          <w:sz w:val="22"/>
          <w:szCs w:val="22"/>
          <w:lang w:val="en-ZA" w:eastAsia="en-ZA"/>
        </w:rPr>
      </w:pPr>
      <w:hyperlink w:anchor="_Toc484548170" w:history="1">
        <w:r w:rsidR="00A56061" w:rsidRPr="006A66E5">
          <w:rPr>
            <w:rStyle w:val="Hyperlink"/>
            <w:noProof/>
          </w:rPr>
          <w:t>2.2.1 No Hamming</w:t>
        </w:r>
        <w:r w:rsidR="00A56061">
          <w:rPr>
            <w:noProof/>
            <w:webHidden/>
          </w:rPr>
          <w:tab/>
        </w:r>
        <w:r w:rsidR="00A56061">
          <w:rPr>
            <w:noProof/>
            <w:webHidden/>
          </w:rPr>
          <w:fldChar w:fldCharType="begin"/>
        </w:r>
        <w:r w:rsidR="00A56061">
          <w:rPr>
            <w:noProof/>
            <w:webHidden/>
          </w:rPr>
          <w:instrText xml:space="preserve"> PAGEREF _Toc484548170 \h </w:instrText>
        </w:r>
        <w:r w:rsidR="00A56061">
          <w:rPr>
            <w:noProof/>
            <w:webHidden/>
          </w:rPr>
        </w:r>
        <w:r w:rsidR="00A56061">
          <w:rPr>
            <w:noProof/>
            <w:webHidden/>
          </w:rPr>
          <w:fldChar w:fldCharType="separate"/>
        </w:r>
        <w:r w:rsidR="00D179FF">
          <w:rPr>
            <w:noProof/>
            <w:webHidden/>
          </w:rPr>
          <w:t>7</w:t>
        </w:r>
        <w:r w:rsidR="00A56061">
          <w:rPr>
            <w:noProof/>
            <w:webHidden/>
          </w:rPr>
          <w:fldChar w:fldCharType="end"/>
        </w:r>
      </w:hyperlink>
    </w:p>
    <w:p w:rsidR="00A56061" w:rsidRDefault="00A54897">
      <w:pPr>
        <w:pStyle w:val="TOC3"/>
        <w:tabs>
          <w:tab w:val="right" w:leader="dot" w:pos="9015"/>
        </w:tabs>
        <w:rPr>
          <w:rFonts w:asciiTheme="minorHAnsi" w:eastAsiaTheme="minorEastAsia" w:hAnsiTheme="minorHAnsi" w:cstheme="minorBidi"/>
          <w:i w:val="0"/>
          <w:iCs w:val="0"/>
          <w:noProof/>
          <w:sz w:val="22"/>
          <w:szCs w:val="22"/>
          <w:lang w:val="en-ZA" w:eastAsia="en-ZA"/>
        </w:rPr>
      </w:pPr>
      <w:hyperlink w:anchor="_Toc484548171" w:history="1">
        <w:r w:rsidR="00A56061" w:rsidRPr="006A66E5">
          <w:rPr>
            <w:rStyle w:val="Hyperlink"/>
            <w:noProof/>
          </w:rPr>
          <w:t>2.2.2 Hamming</w:t>
        </w:r>
        <w:r w:rsidR="00A56061">
          <w:rPr>
            <w:noProof/>
            <w:webHidden/>
          </w:rPr>
          <w:tab/>
        </w:r>
        <w:r w:rsidR="00A56061">
          <w:rPr>
            <w:noProof/>
            <w:webHidden/>
          </w:rPr>
          <w:fldChar w:fldCharType="begin"/>
        </w:r>
        <w:r w:rsidR="00A56061">
          <w:rPr>
            <w:noProof/>
            <w:webHidden/>
          </w:rPr>
          <w:instrText xml:space="preserve"> PAGEREF _Toc484548171 \h </w:instrText>
        </w:r>
        <w:r w:rsidR="00A56061">
          <w:rPr>
            <w:noProof/>
            <w:webHidden/>
          </w:rPr>
        </w:r>
        <w:r w:rsidR="00A56061">
          <w:rPr>
            <w:noProof/>
            <w:webHidden/>
          </w:rPr>
          <w:fldChar w:fldCharType="separate"/>
        </w:r>
        <w:r w:rsidR="00D179FF">
          <w:rPr>
            <w:noProof/>
            <w:webHidden/>
          </w:rPr>
          <w:t>9</w:t>
        </w:r>
        <w:r w:rsidR="00A56061">
          <w:rPr>
            <w:noProof/>
            <w:webHidden/>
          </w:rPr>
          <w:fldChar w:fldCharType="end"/>
        </w:r>
      </w:hyperlink>
    </w:p>
    <w:p w:rsidR="00A56061" w:rsidRDefault="00A54897">
      <w:pPr>
        <w:pStyle w:val="TOC3"/>
        <w:tabs>
          <w:tab w:val="right" w:leader="dot" w:pos="9015"/>
        </w:tabs>
        <w:rPr>
          <w:rFonts w:asciiTheme="minorHAnsi" w:eastAsiaTheme="minorEastAsia" w:hAnsiTheme="minorHAnsi" w:cstheme="minorBidi"/>
          <w:i w:val="0"/>
          <w:iCs w:val="0"/>
          <w:noProof/>
          <w:sz w:val="22"/>
          <w:szCs w:val="22"/>
          <w:lang w:val="en-ZA" w:eastAsia="en-ZA"/>
        </w:rPr>
      </w:pPr>
      <w:hyperlink w:anchor="_Toc484548172" w:history="1">
        <w:r w:rsidR="00A56061" w:rsidRPr="006A66E5">
          <w:rPr>
            <w:rStyle w:val="Hyperlink"/>
            <w:noProof/>
          </w:rPr>
          <w:t>2.2.3 QAM-16 Hamming vs No Hamming</w:t>
        </w:r>
        <w:r w:rsidR="00A56061">
          <w:rPr>
            <w:noProof/>
            <w:webHidden/>
          </w:rPr>
          <w:tab/>
        </w:r>
        <w:r w:rsidR="00A56061">
          <w:rPr>
            <w:noProof/>
            <w:webHidden/>
          </w:rPr>
          <w:fldChar w:fldCharType="begin"/>
        </w:r>
        <w:r w:rsidR="00A56061">
          <w:rPr>
            <w:noProof/>
            <w:webHidden/>
          </w:rPr>
          <w:instrText xml:space="preserve"> PAGEREF _Toc484548172 \h </w:instrText>
        </w:r>
        <w:r w:rsidR="00A56061">
          <w:rPr>
            <w:noProof/>
            <w:webHidden/>
          </w:rPr>
        </w:r>
        <w:r w:rsidR="00A56061">
          <w:rPr>
            <w:noProof/>
            <w:webHidden/>
          </w:rPr>
          <w:fldChar w:fldCharType="separate"/>
        </w:r>
        <w:r w:rsidR="00D179FF">
          <w:rPr>
            <w:noProof/>
            <w:webHidden/>
          </w:rPr>
          <w:t>9</w:t>
        </w:r>
        <w:r w:rsidR="00A56061">
          <w:rPr>
            <w:noProof/>
            <w:webHidden/>
          </w:rPr>
          <w:fldChar w:fldCharType="end"/>
        </w:r>
      </w:hyperlink>
    </w:p>
    <w:p w:rsidR="00A56061" w:rsidRDefault="00A54897">
      <w:pPr>
        <w:pStyle w:val="TOC2"/>
        <w:tabs>
          <w:tab w:val="left" w:pos="660"/>
          <w:tab w:val="right" w:leader="dot" w:pos="9015"/>
        </w:tabs>
        <w:rPr>
          <w:rFonts w:asciiTheme="minorHAnsi" w:eastAsiaTheme="minorEastAsia" w:hAnsiTheme="minorHAnsi" w:cstheme="minorBidi"/>
          <w:smallCaps w:val="0"/>
          <w:noProof/>
          <w:sz w:val="22"/>
          <w:szCs w:val="22"/>
          <w:lang w:val="en-ZA" w:eastAsia="en-ZA"/>
        </w:rPr>
      </w:pPr>
      <w:hyperlink w:anchor="_Toc484548173" w:history="1">
        <w:r w:rsidR="00A56061" w:rsidRPr="006A66E5">
          <w:rPr>
            <w:rStyle w:val="Hyperlink"/>
            <w:noProof/>
          </w:rPr>
          <w:t>3.</w:t>
        </w:r>
        <w:r w:rsidR="00A56061">
          <w:rPr>
            <w:rFonts w:asciiTheme="minorHAnsi" w:eastAsiaTheme="minorEastAsia" w:hAnsiTheme="minorHAnsi" w:cstheme="minorBidi"/>
            <w:smallCaps w:val="0"/>
            <w:noProof/>
            <w:sz w:val="22"/>
            <w:szCs w:val="22"/>
            <w:lang w:val="en-ZA" w:eastAsia="en-ZA"/>
          </w:rPr>
          <w:tab/>
        </w:r>
        <w:r w:rsidR="00A56061" w:rsidRPr="006A66E5">
          <w:rPr>
            <w:rStyle w:val="Hyperlink"/>
            <w:noProof/>
          </w:rPr>
          <w:t>VARIATIONS AND COMPARISONS</w:t>
        </w:r>
        <w:r w:rsidR="00A56061">
          <w:rPr>
            <w:noProof/>
            <w:webHidden/>
          </w:rPr>
          <w:tab/>
        </w:r>
        <w:r w:rsidR="00A56061">
          <w:rPr>
            <w:noProof/>
            <w:webHidden/>
          </w:rPr>
          <w:fldChar w:fldCharType="begin"/>
        </w:r>
        <w:r w:rsidR="00A56061">
          <w:rPr>
            <w:noProof/>
            <w:webHidden/>
          </w:rPr>
          <w:instrText xml:space="preserve"> PAGEREF _Toc484548173 \h </w:instrText>
        </w:r>
        <w:r w:rsidR="00A56061">
          <w:rPr>
            <w:noProof/>
            <w:webHidden/>
          </w:rPr>
        </w:r>
        <w:r w:rsidR="00A56061">
          <w:rPr>
            <w:noProof/>
            <w:webHidden/>
          </w:rPr>
          <w:fldChar w:fldCharType="separate"/>
        </w:r>
        <w:r w:rsidR="00D179FF">
          <w:rPr>
            <w:noProof/>
            <w:webHidden/>
          </w:rPr>
          <w:t>11</w:t>
        </w:r>
        <w:r w:rsidR="00A56061">
          <w:rPr>
            <w:noProof/>
            <w:webHidden/>
          </w:rPr>
          <w:fldChar w:fldCharType="end"/>
        </w:r>
      </w:hyperlink>
    </w:p>
    <w:p w:rsidR="00A56061" w:rsidRDefault="00A54897">
      <w:pPr>
        <w:pStyle w:val="TOC2"/>
        <w:tabs>
          <w:tab w:val="left" w:pos="660"/>
          <w:tab w:val="right" w:leader="dot" w:pos="9015"/>
        </w:tabs>
        <w:rPr>
          <w:rFonts w:asciiTheme="minorHAnsi" w:eastAsiaTheme="minorEastAsia" w:hAnsiTheme="minorHAnsi" w:cstheme="minorBidi"/>
          <w:smallCaps w:val="0"/>
          <w:noProof/>
          <w:sz w:val="22"/>
          <w:szCs w:val="22"/>
          <w:lang w:val="en-ZA" w:eastAsia="en-ZA"/>
        </w:rPr>
      </w:pPr>
      <w:hyperlink w:anchor="_Toc484548174" w:history="1">
        <w:r w:rsidR="00A56061" w:rsidRPr="006A66E5">
          <w:rPr>
            <w:rStyle w:val="Hyperlink"/>
            <w:noProof/>
          </w:rPr>
          <w:t>4.</w:t>
        </w:r>
        <w:r w:rsidR="00A56061">
          <w:rPr>
            <w:rFonts w:asciiTheme="minorHAnsi" w:eastAsiaTheme="minorEastAsia" w:hAnsiTheme="minorHAnsi" w:cstheme="minorBidi"/>
            <w:smallCaps w:val="0"/>
            <w:noProof/>
            <w:sz w:val="22"/>
            <w:szCs w:val="22"/>
            <w:lang w:val="en-ZA" w:eastAsia="en-ZA"/>
          </w:rPr>
          <w:tab/>
        </w:r>
        <w:r w:rsidR="00A56061" w:rsidRPr="006A66E5">
          <w:rPr>
            <w:rStyle w:val="Hyperlink"/>
            <w:noProof/>
          </w:rPr>
          <w:t>CONCLUSION AND RECOMMENDATIONS</w:t>
        </w:r>
        <w:r w:rsidR="00A56061">
          <w:rPr>
            <w:noProof/>
            <w:webHidden/>
          </w:rPr>
          <w:tab/>
        </w:r>
        <w:r w:rsidR="00A56061">
          <w:rPr>
            <w:noProof/>
            <w:webHidden/>
          </w:rPr>
          <w:fldChar w:fldCharType="begin"/>
        </w:r>
        <w:r w:rsidR="00A56061">
          <w:rPr>
            <w:noProof/>
            <w:webHidden/>
          </w:rPr>
          <w:instrText xml:space="preserve"> PAGEREF _Toc484548174 \h </w:instrText>
        </w:r>
        <w:r w:rsidR="00A56061">
          <w:rPr>
            <w:noProof/>
            <w:webHidden/>
          </w:rPr>
        </w:r>
        <w:r w:rsidR="00A56061">
          <w:rPr>
            <w:noProof/>
            <w:webHidden/>
          </w:rPr>
          <w:fldChar w:fldCharType="separate"/>
        </w:r>
        <w:r w:rsidR="00D179FF">
          <w:rPr>
            <w:noProof/>
            <w:webHidden/>
          </w:rPr>
          <w:t>13</w:t>
        </w:r>
        <w:r w:rsidR="00A56061">
          <w:rPr>
            <w:noProof/>
            <w:webHidden/>
          </w:rPr>
          <w:fldChar w:fldCharType="end"/>
        </w:r>
      </w:hyperlink>
    </w:p>
    <w:p w:rsidR="00A56061" w:rsidRDefault="00A54897">
      <w:pPr>
        <w:pStyle w:val="TOC1"/>
        <w:tabs>
          <w:tab w:val="right" w:leader="dot" w:pos="9015"/>
        </w:tabs>
        <w:rPr>
          <w:rFonts w:asciiTheme="minorHAnsi" w:eastAsiaTheme="minorEastAsia" w:hAnsiTheme="minorHAnsi" w:cstheme="minorBidi"/>
          <w:b w:val="0"/>
          <w:bCs w:val="0"/>
          <w:caps w:val="0"/>
          <w:noProof/>
          <w:sz w:val="22"/>
          <w:szCs w:val="22"/>
          <w:lang w:val="en-ZA" w:eastAsia="en-ZA"/>
        </w:rPr>
      </w:pPr>
      <w:hyperlink w:anchor="_Toc484548175" w:history="1">
        <w:r w:rsidR="00A56061" w:rsidRPr="006A66E5">
          <w:rPr>
            <w:rStyle w:val="Hyperlink"/>
            <w:rFonts w:ascii="Arial" w:hAnsi="Arial"/>
            <w:noProof/>
          </w:rPr>
          <w:t>References</w:t>
        </w:r>
        <w:r w:rsidR="00A56061">
          <w:rPr>
            <w:noProof/>
            <w:webHidden/>
          </w:rPr>
          <w:tab/>
        </w:r>
        <w:r w:rsidR="00A56061">
          <w:rPr>
            <w:noProof/>
            <w:webHidden/>
          </w:rPr>
          <w:fldChar w:fldCharType="begin"/>
        </w:r>
        <w:r w:rsidR="00A56061">
          <w:rPr>
            <w:noProof/>
            <w:webHidden/>
          </w:rPr>
          <w:instrText xml:space="preserve"> PAGEREF _Toc484548175 \h </w:instrText>
        </w:r>
        <w:r w:rsidR="00A56061">
          <w:rPr>
            <w:noProof/>
            <w:webHidden/>
          </w:rPr>
        </w:r>
        <w:r w:rsidR="00A56061">
          <w:rPr>
            <w:noProof/>
            <w:webHidden/>
          </w:rPr>
          <w:fldChar w:fldCharType="separate"/>
        </w:r>
        <w:r w:rsidR="00D179FF">
          <w:rPr>
            <w:noProof/>
            <w:webHidden/>
          </w:rPr>
          <w:t>14</w:t>
        </w:r>
        <w:r w:rsidR="00A56061">
          <w:rPr>
            <w:noProof/>
            <w:webHidden/>
          </w:rPr>
          <w:fldChar w:fldCharType="end"/>
        </w:r>
      </w:hyperlink>
    </w:p>
    <w:p w:rsidR="00AA49C9" w:rsidRPr="00DD7C92" w:rsidRDefault="00C726C7" w:rsidP="0054358B">
      <w:pPr>
        <w:pStyle w:val="Heading1"/>
        <w:rPr>
          <w:rFonts w:hint="eastAsia"/>
        </w:rPr>
      </w:pPr>
      <w:r>
        <w:fldChar w:fldCharType="end"/>
      </w:r>
      <w:r w:rsidR="00DD7C92">
        <w:br w:type="page"/>
      </w:r>
      <w:bookmarkStart w:id="6" w:name="_Toc288834932"/>
      <w:bookmarkStart w:id="7" w:name="_Toc484548159"/>
      <w:r w:rsidRPr="00DD7C92">
        <w:rPr>
          <w:rFonts w:hint="eastAsia"/>
        </w:rPr>
        <w:lastRenderedPageBreak/>
        <w:t>LIST OF FIGURES</w:t>
      </w:r>
      <w:bookmarkEnd w:id="6"/>
      <w:bookmarkEnd w:id="7"/>
    </w:p>
    <w:bookmarkStart w:id="8" w:name="_Toc288834933"/>
    <w:p w:rsidR="00A56061" w:rsidRDefault="00623722">
      <w:pPr>
        <w:pStyle w:val="TableofFigures"/>
        <w:tabs>
          <w:tab w:val="right" w:leader="dot" w:pos="9015"/>
        </w:tabs>
        <w:rPr>
          <w:rFonts w:asciiTheme="minorHAnsi" w:eastAsiaTheme="minorEastAsia" w:hAnsiTheme="minorHAnsi" w:cstheme="minorBidi"/>
          <w:bCs w:val="0"/>
          <w:iCs w:val="0"/>
          <w:noProof/>
          <w:lang w:val="en-ZA" w:eastAsia="en-ZA"/>
        </w:rPr>
      </w:pPr>
      <w:r>
        <w:rPr>
          <w:lang w:val="en-ZA"/>
        </w:rPr>
        <w:fldChar w:fldCharType="begin"/>
      </w:r>
      <w:r>
        <w:rPr>
          <w:lang w:val="en-ZA"/>
        </w:rPr>
        <w:instrText xml:space="preserve"> TOC \h \z \c "Figure" </w:instrText>
      </w:r>
      <w:r>
        <w:rPr>
          <w:lang w:val="en-ZA"/>
        </w:rPr>
        <w:fldChar w:fldCharType="separate"/>
      </w:r>
      <w:hyperlink w:anchor="_Toc484548140" w:history="1">
        <w:r w:rsidR="00A56061" w:rsidRPr="0043520E">
          <w:rPr>
            <w:rStyle w:val="Hyperlink"/>
            <w:noProof/>
          </w:rPr>
          <w:t>Figure 1 : Schematic representation of a PSK8 modulator</w:t>
        </w:r>
        <w:r w:rsidR="00A56061">
          <w:rPr>
            <w:noProof/>
            <w:webHidden/>
          </w:rPr>
          <w:tab/>
        </w:r>
        <w:r w:rsidR="00A56061">
          <w:rPr>
            <w:noProof/>
            <w:webHidden/>
          </w:rPr>
          <w:fldChar w:fldCharType="begin"/>
        </w:r>
        <w:r w:rsidR="00A56061">
          <w:rPr>
            <w:noProof/>
            <w:webHidden/>
          </w:rPr>
          <w:instrText xml:space="preserve"> PAGEREF _Toc484548140 \h </w:instrText>
        </w:r>
        <w:r w:rsidR="00A56061">
          <w:rPr>
            <w:noProof/>
            <w:webHidden/>
          </w:rPr>
        </w:r>
        <w:r w:rsidR="00A56061">
          <w:rPr>
            <w:noProof/>
            <w:webHidden/>
          </w:rPr>
          <w:fldChar w:fldCharType="separate"/>
        </w:r>
        <w:r w:rsidR="00D179FF">
          <w:rPr>
            <w:noProof/>
            <w:webHidden/>
          </w:rPr>
          <w:t>1</w:t>
        </w:r>
        <w:r w:rsidR="00A56061">
          <w:rPr>
            <w:noProof/>
            <w:webHidden/>
          </w:rPr>
          <w:fldChar w:fldCharType="end"/>
        </w:r>
      </w:hyperlink>
    </w:p>
    <w:p w:rsidR="00A56061" w:rsidRDefault="00A54897">
      <w:pPr>
        <w:pStyle w:val="TableofFigures"/>
        <w:tabs>
          <w:tab w:val="right" w:leader="dot" w:pos="9015"/>
        </w:tabs>
        <w:rPr>
          <w:rFonts w:asciiTheme="minorHAnsi" w:eastAsiaTheme="minorEastAsia" w:hAnsiTheme="minorHAnsi" w:cstheme="minorBidi"/>
          <w:bCs w:val="0"/>
          <w:iCs w:val="0"/>
          <w:noProof/>
          <w:lang w:val="en-ZA" w:eastAsia="en-ZA"/>
        </w:rPr>
      </w:pPr>
      <w:hyperlink w:anchor="_Toc484548141" w:history="1">
        <w:r w:rsidR="00A56061" w:rsidRPr="0043520E">
          <w:rPr>
            <w:rStyle w:val="Hyperlink"/>
            <w:noProof/>
          </w:rPr>
          <w:t>Figure 2 : Example constellation for QAM-16 modulation</w:t>
        </w:r>
        <w:r w:rsidR="00A56061">
          <w:rPr>
            <w:noProof/>
            <w:webHidden/>
          </w:rPr>
          <w:tab/>
        </w:r>
        <w:r w:rsidR="00A56061">
          <w:rPr>
            <w:noProof/>
            <w:webHidden/>
          </w:rPr>
          <w:fldChar w:fldCharType="begin"/>
        </w:r>
        <w:r w:rsidR="00A56061">
          <w:rPr>
            <w:noProof/>
            <w:webHidden/>
          </w:rPr>
          <w:instrText xml:space="preserve"> PAGEREF _Toc484548141 \h </w:instrText>
        </w:r>
        <w:r w:rsidR="00A56061">
          <w:rPr>
            <w:noProof/>
            <w:webHidden/>
          </w:rPr>
        </w:r>
        <w:r w:rsidR="00A56061">
          <w:rPr>
            <w:noProof/>
            <w:webHidden/>
          </w:rPr>
          <w:fldChar w:fldCharType="separate"/>
        </w:r>
        <w:r w:rsidR="00D179FF">
          <w:rPr>
            <w:noProof/>
            <w:webHidden/>
          </w:rPr>
          <w:t>2</w:t>
        </w:r>
        <w:r w:rsidR="00A56061">
          <w:rPr>
            <w:noProof/>
            <w:webHidden/>
          </w:rPr>
          <w:fldChar w:fldCharType="end"/>
        </w:r>
      </w:hyperlink>
    </w:p>
    <w:p w:rsidR="00A56061" w:rsidRDefault="00A54897">
      <w:pPr>
        <w:pStyle w:val="TableofFigures"/>
        <w:tabs>
          <w:tab w:val="right" w:leader="dot" w:pos="9015"/>
        </w:tabs>
        <w:rPr>
          <w:rFonts w:asciiTheme="minorHAnsi" w:eastAsiaTheme="minorEastAsia" w:hAnsiTheme="minorHAnsi" w:cstheme="minorBidi"/>
          <w:bCs w:val="0"/>
          <w:iCs w:val="0"/>
          <w:noProof/>
          <w:lang w:val="en-ZA" w:eastAsia="en-ZA"/>
        </w:rPr>
      </w:pPr>
      <w:hyperlink w:anchor="_Toc484548142" w:history="1">
        <w:r w:rsidR="00A56061" w:rsidRPr="0043520E">
          <w:rPr>
            <w:rStyle w:val="Hyperlink"/>
            <w:noProof/>
          </w:rPr>
          <w:t>Figure 3 : Visual representation of Hamming code function</w:t>
        </w:r>
        <w:r w:rsidR="00A56061">
          <w:rPr>
            <w:noProof/>
            <w:webHidden/>
          </w:rPr>
          <w:tab/>
        </w:r>
        <w:r w:rsidR="00A56061">
          <w:rPr>
            <w:noProof/>
            <w:webHidden/>
          </w:rPr>
          <w:fldChar w:fldCharType="begin"/>
        </w:r>
        <w:r w:rsidR="00A56061">
          <w:rPr>
            <w:noProof/>
            <w:webHidden/>
          </w:rPr>
          <w:instrText xml:space="preserve"> PAGEREF _Toc484548142 \h </w:instrText>
        </w:r>
        <w:r w:rsidR="00A56061">
          <w:rPr>
            <w:noProof/>
            <w:webHidden/>
          </w:rPr>
        </w:r>
        <w:r w:rsidR="00A56061">
          <w:rPr>
            <w:noProof/>
            <w:webHidden/>
          </w:rPr>
          <w:fldChar w:fldCharType="separate"/>
        </w:r>
        <w:r w:rsidR="00D179FF">
          <w:rPr>
            <w:noProof/>
            <w:webHidden/>
          </w:rPr>
          <w:t>2</w:t>
        </w:r>
        <w:r w:rsidR="00A56061">
          <w:rPr>
            <w:noProof/>
            <w:webHidden/>
          </w:rPr>
          <w:fldChar w:fldCharType="end"/>
        </w:r>
      </w:hyperlink>
    </w:p>
    <w:p w:rsidR="00A56061" w:rsidRDefault="00A54897">
      <w:pPr>
        <w:pStyle w:val="TableofFigures"/>
        <w:tabs>
          <w:tab w:val="right" w:leader="dot" w:pos="9015"/>
        </w:tabs>
        <w:rPr>
          <w:rFonts w:asciiTheme="minorHAnsi" w:eastAsiaTheme="minorEastAsia" w:hAnsiTheme="minorHAnsi" w:cstheme="minorBidi"/>
          <w:bCs w:val="0"/>
          <w:iCs w:val="0"/>
          <w:noProof/>
          <w:lang w:val="en-ZA" w:eastAsia="en-ZA"/>
        </w:rPr>
      </w:pPr>
      <w:hyperlink w:anchor="_Toc484548143" w:history="1">
        <w:r w:rsidR="00A56061" w:rsidRPr="0043520E">
          <w:rPr>
            <w:rStyle w:val="Hyperlink"/>
            <w:noProof/>
          </w:rPr>
          <w:t>Figure 4 : 8PSK Modulation and demodulation scheme over an AWGN channel</w:t>
        </w:r>
        <w:r w:rsidR="00A56061">
          <w:rPr>
            <w:noProof/>
            <w:webHidden/>
          </w:rPr>
          <w:tab/>
        </w:r>
        <w:r w:rsidR="00A56061">
          <w:rPr>
            <w:noProof/>
            <w:webHidden/>
          </w:rPr>
          <w:fldChar w:fldCharType="begin"/>
        </w:r>
        <w:r w:rsidR="00A56061">
          <w:rPr>
            <w:noProof/>
            <w:webHidden/>
          </w:rPr>
          <w:instrText xml:space="preserve"> PAGEREF _Toc484548143 \h </w:instrText>
        </w:r>
        <w:r w:rsidR="00A56061">
          <w:rPr>
            <w:noProof/>
            <w:webHidden/>
          </w:rPr>
        </w:r>
        <w:r w:rsidR="00A56061">
          <w:rPr>
            <w:noProof/>
            <w:webHidden/>
          </w:rPr>
          <w:fldChar w:fldCharType="separate"/>
        </w:r>
        <w:r w:rsidR="00D179FF">
          <w:rPr>
            <w:noProof/>
            <w:webHidden/>
          </w:rPr>
          <w:t>3</w:t>
        </w:r>
        <w:r w:rsidR="00A56061">
          <w:rPr>
            <w:noProof/>
            <w:webHidden/>
          </w:rPr>
          <w:fldChar w:fldCharType="end"/>
        </w:r>
      </w:hyperlink>
    </w:p>
    <w:p w:rsidR="00A56061" w:rsidRDefault="00A54897">
      <w:pPr>
        <w:pStyle w:val="TableofFigures"/>
        <w:tabs>
          <w:tab w:val="right" w:leader="dot" w:pos="9015"/>
        </w:tabs>
        <w:rPr>
          <w:rFonts w:asciiTheme="minorHAnsi" w:eastAsiaTheme="minorEastAsia" w:hAnsiTheme="minorHAnsi" w:cstheme="minorBidi"/>
          <w:bCs w:val="0"/>
          <w:iCs w:val="0"/>
          <w:noProof/>
          <w:lang w:val="en-ZA" w:eastAsia="en-ZA"/>
        </w:rPr>
      </w:pPr>
      <w:hyperlink w:anchor="_Toc484548144" w:history="1">
        <w:r w:rsidR="00A56061" w:rsidRPr="0043520E">
          <w:rPr>
            <w:rStyle w:val="Hyperlink"/>
            <w:noProof/>
          </w:rPr>
          <w:t>Figure 5 : 8PSK original signal constellation diagram</w:t>
        </w:r>
        <w:r w:rsidR="00A56061">
          <w:rPr>
            <w:noProof/>
            <w:webHidden/>
          </w:rPr>
          <w:tab/>
        </w:r>
        <w:r w:rsidR="00A56061">
          <w:rPr>
            <w:noProof/>
            <w:webHidden/>
          </w:rPr>
          <w:fldChar w:fldCharType="begin"/>
        </w:r>
        <w:r w:rsidR="00A56061">
          <w:rPr>
            <w:noProof/>
            <w:webHidden/>
          </w:rPr>
          <w:instrText xml:space="preserve"> PAGEREF _Toc484548144 \h </w:instrText>
        </w:r>
        <w:r w:rsidR="00A56061">
          <w:rPr>
            <w:noProof/>
            <w:webHidden/>
          </w:rPr>
        </w:r>
        <w:r w:rsidR="00A56061">
          <w:rPr>
            <w:noProof/>
            <w:webHidden/>
          </w:rPr>
          <w:fldChar w:fldCharType="separate"/>
        </w:r>
        <w:r w:rsidR="00D179FF">
          <w:rPr>
            <w:noProof/>
            <w:webHidden/>
          </w:rPr>
          <w:t>4</w:t>
        </w:r>
        <w:r w:rsidR="00A56061">
          <w:rPr>
            <w:noProof/>
            <w:webHidden/>
          </w:rPr>
          <w:fldChar w:fldCharType="end"/>
        </w:r>
      </w:hyperlink>
    </w:p>
    <w:p w:rsidR="00A56061" w:rsidRDefault="00A54897">
      <w:pPr>
        <w:pStyle w:val="TableofFigures"/>
        <w:tabs>
          <w:tab w:val="right" w:leader="dot" w:pos="9015"/>
        </w:tabs>
        <w:rPr>
          <w:rFonts w:asciiTheme="minorHAnsi" w:eastAsiaTheme="minorEastAsia" w:hAnsiTheme="minorHAnsi" w:cstheme="minorBidi"/>
          <w:bCs w:val="0"/>
          <w:iCs w:val="0"/>
          <w:noProof/>
          <w:lang w:val="en-ZA" w:eastAsia="en-ZA"/>
        </w:rPr>
      </w:pPr>
      <w:hyperlink w:anchor="_Toc484548145" w:history="1">
        <w:r w:rsidR="00A56061" w:rsidRPr="0043520E">
          <w:rPr>
            <w:rStyle w:val="Hyperlink"/>
            <w:noProof/>
          </w:rPr>
          <w:t>Figure 6 : 8PSK signal constellation diagram with 10dB Eb/No</w:t>
        </w:r>
        <w:r w:rsidR="00A56061">
          <w:rPr>
            <w:noProof/>
            <w:webHidden/>
          </w:rPr>
          <w:tab/>
        </w:r>
        <w:r w:rsidR="00A56061">
          <w:rPr>
            <w:noProof/>
            <w:webHidden/>
          </w:rPr>
          <w:fldChar w:fldCharType="begin"/>
        </w:r>
        <w:r w:rsidR="00A56061">
          <w:rPr>
            <w:noProof/>
            <w:webHidden/>
          </w:rPr>
          <w:instrText xml:space="preserve"> PAGEREF _Toc484548145 \h </w:instrText>
        </w:r>
        <w:r w:rsidR="00A56061">
          <w:rPr>
            <w:noProof/>
            <w:webHidden/>
          </w:rPr>
        </w:r>
        <w:r w:rsidR="00A56061">
          <w:rPr>
            <w:noProof/>
            <w:webHidden/>
          </w:rPr>
          <w:fldChar w:fldCharType="separate"/>
        </w:r>
        <w:r w:rsidR="00D179FF">
          <w:rPr>
            <w:noProof/>
            <w:webHidden/>
          </w:rPr>
          <w:t>4</w:t>
        </w:r>
        <w:r w:rsidR="00A56061">
          <w:rPr>
            <w:noProof/>
            <w:webHidden/>
          </w:rPr>
          <w:fldChar w:fldCharType="end"/>
        </w:r>
      </w:hyperlink>
    </w:p>
    <w:p w:rsidR="00A56061" w:rsidRDefault="00A54897">
      <w:pPr>
        <w:pStyle w:val="TableofFigures"/>
        <w:tabs>
          <w:tab w:val="right" w:leader="dot" w:pos="9015"/>
        </w:tabs>
        <w:rPr>
          <w:rFonts w:asciiTheme="minorHAnsi" w:eastAsiaTheme="minorEastAsia" w:hAnsiTheme="minorHAnsi" w:cstheme="minorBidi"/>
          <w:bCs w:val="0"/>
          <w:iCs w:val="0"/>
          <w:noProof/>
          <w:lang w:val="en-ZA" w:eastAsia="en-ZA"/>
        </w:rPr>
      </w:pPr>
      <w:hyperlink w:anchor="_Toc484548146" w:history="1">
        <w:r w:rsidR="00A56061" w:rsidRPr="0043520E">
          <w:rPr>
            <w:rStyle w:val="Hyperlink"/>
            <w:noProof/>
          </w:rPr>
          <w:t>Figure 7 : 8PSK signal constellation diagram with 30dB Eb/No</w:t>
        </w:r>
        <w:r w:rsidR="00A56061">
          <w:rPr>
            <w:noProof/>
            <w:webHidden/>
          </w:rPr>
          <w:tab/>
        </w:r>
        <w:r w:rsidR="00A56061">
          <w:rPr>
            <w:noProof/>
            <w:webHidden/>
          </w:rPr>
          <w:fldChar w:fldCharType="begin"/>
        </w:r>
        <w:r w:rsidR="00A56061">
          <w:rPr>
            <w:noProof/>
            <w:webHidden/>
          </w:rPr>
          <w:instrText xml:space="preserve"> PAGEREF _Toc484548146 \h </w:instrText>
        </w:r>
        <w:r w:rsidR="00A56061">
          <w:rPr>
            <w:noProof/>
            <w:webHidden/>
          </w:rPr>
        </w:r>
        <w:r w:rsidR="00A56061">
          <w:rPr>
            <w:noProof/>
            <w:webHidden/>
          </w:rPr>
          <w:fldChar w:fldCharType="separate"/>
        </w:r>
        <w:r w:rsidR="00D179FF">
          <w:rPr>
            <w:noProof/>
            <w:webHidden/>
          </w:rPr>
          <w:t>5</w:t>
        </w:r>
        <w:r w:rsidR="00A56061">
          <w:rPr>
            <w:noProof/>
            <w:webHidden/>
          </w:rPr>
          <w:fldChar w:fldCharType="end"/>
        </w:r>
      </w:hyperlink>
    </w:p>
    <w:p w:rsidR="00A56061" w:rsidRDefault="00A54897">
      <w:pPr>
        <w:pStyle w:val="TableofFigures"/>
        <w:tabs>
          <w:tab w:val="right" w:leader="dot" w:pos="9015"/>
        </w:tabs>
        <w:rPr>
          <w:rFonts w:asciiTheme="minorHAnsi" w:eastAsiaTheme="minorEastAsia" w:hAnsiTheme="minorHAnsi" w:cstheme="minorBidi"/>
          <w:bCs w:val="0"/>
          <w:iCs w:val="0"/>
          <w:noProof/>
          <w:lang w:val="en-ZA" w:eastAsia="en-ZA"/>
        </w:rPr>
      </w:pPr>
      <w:hyperlink w:anchor="_Toc484548147" w:history="1">
        <w:r w:rsidR="00A56061" w:rsidRPr="0043520E">
          <w:rPr>
            <w:rStyle w:val="Hyperlink"/>
            <w:noProof/>
          </w:rPr>
          <w:t>Figure 8 : 8PSK Modulation and demodulation scheme over an AWGN channel with Hamming coding and decoding</w:t>
        </w:r>
        <w:r w:rsidR="00A56061">
          <w:rPr>
            <w:noProof/>
            <w:webHidden/>
          </w:rPr>
          <w:tab/>
        </w:r>
        <w:r w:rsidR="00A56061">
          <w:rPr>
            <w:noProof/>
            <w:webHidden/>
          </w:rPr>
          <w:fldChar w:fldCharType="begin"/>
        </w:r>
        <w:r w:rsidR="00A56061">
          <w:rPr>
            <w:noProof/>
            <w:webHidden/>
          </w:rPr>
          <w:instrText xml:space="preserve"> PAGEREF _Toc484548147 \h </w:instrText>
        </w:r>
        <w:r w:rsidR="00A56061">
          <w:rPr>
            <w:noProof/>
            <w:webHidden/>
          </w:rPr>
        </w:r>
        <w:r w:rsidR="00A56061">
          <w:rPr>
            <w:noProof/>
            <w:webHidden/>
          </w:rPr>
          <w:fldChar w:fldCharType="separate"/>
        </w:r>
        <w:r w:rsidR="00D179FF">
          <w:rPr>
            <w:noProof/>
            <w:webHidden/>
          </w:rPr>
          <w:t>5</w:t>
        </w:r>
        <w:r w:rsidR="00A56061">
          <w:rPr>
            <w:noProof/>
            <w:webHidden/>
          </w:rPr>
          <w:fldChar w:fldCharType="end"/>
        </w:r>
      </w:hyperlink>
    </w:p>
    <w:p w:rsidR="00A56061" w:rsidRDefault="00A54897">
      <w:pPr>
        <w:pStyle w:val="TableofFigures"/>
        <w:tabs>
          <w:tab w:val="right" w:leader="dot" w:pos="9015"/>
        </w:tabs>
        <w:rPr>
          <w:rFonts w:asciiTheme="minorHAnsi" w:eastAsiaTheme="minorEastAsia" w:hAnsiTheme="minorHAnsi" w:cstheme="minorBidi"/>
          <w:bCs w:val="0"/>
          <w:iCs w:val="0"/>
          <w:noProof/>
          <w:lang w:val="en-ZA" w:eastAsia="en-ZA"/>
        </w:rPr>
      </w:pPr>
      <w:hyperlink w:anchor="_Toc484548148" w:history="1">
        <w:r w:rsidR="00A56061" w:rsidRPr="0043520E">
          <w:rPr>
            <w:rStyle w:val="Hyperlink"/>
            <w:noProof/>
          </w:rPr>
          <w:t>Figure 9 : 8PSK theoretical plot vs simulated plot with and without Hamming</w:t>
        </w:r>
        <w:r w:rsidR="00A56061">
          <w:rPr>
            <w:noProof/>
            <w:webHidden/>
          </w:rPr>
          <w:tab/>
        </w:r>
        <w:r w:rsidR="00A56061">
          <w:rPr>
            <w:noProof/>
            <w:webHidden/>
          </w:rPr>
          <w:fldChar w:fldCharType="begin"/>
        </w:r>
        <w:r w:rsidR="00A56061">
          <w:rPr>
            <w:noProof/>
            <w:webHidden/>
          </w:rPr>
          <w:instrText xml:space="preserve"> PAGEREF _Toc484548148 \h </w:instrText>
        </w:r>
        <w:r w:rsidR="00A56061">
          <w:rPr>
            <w:noProof/>
            <w:webHidden/>
          </w:rPr>
        </w:r>
        <w:r w:rsidR="00A56061">
          <w:rPr>
            <w:noProof/>
            <w:webHidden/>
          </w:rPr>
          <w:fldChar w:fldCharType="separate"/>
        </w:r>
        <w:r w:rsidR="00D179FF">
          <w:rPr>
            <w:noProof/>
            <w:webHidden/>
          </w:rPr>
          <w:t>6</w:t>
        </w:r>
        <w:r w:rsidR="00A56061">
          <w:rPr>
            <w:noProof/>
            <w:webHidden/>
          </w:rPr>
          <w:fldChar w:fldCharType="end"/>
        </w:r>
      </w:hyperlink>
    </w:p>
    <w:p w:rsidR="00A56061" w:rsidRDefault="00A54897">
      <w:pPr>
        <w:pStyle w:val="TableofFigures"/>
        <w:tabs>
          <w:tab w:val="right" w:leader="dot" w:pos="9015"/>
        </w:tabs>
        <w:rPr>
          <w:rFonts w:asciiTheme="minorHAnsi" w:eastAsiaTheme="minorEastAsia" w:hAnsiTheme="minorHAnsi" w:cstheme="minorBidi"/>
          <w:bCs w:val="0"/>
          <w:iCs w:val="0"/>
          <w:noProof/>
          <w:lang w:val="en-ZA" w:eastAsia="en-ZA"/>
        </w:rPr>
      </w:pPr>
      <w:hyperlink w:anchor="_Toc484548149" w:history="1">
        <w:r w:rsidR="00A56061" w:rsidRPr="0043520E">
          <w:rPr>
            <w:rStyle w:val="Hyperlink"/>
            <w:noProof/>
          </w:rPr>
          <w:t>Figure 10 : QAM-16 Modulation and demodulation scheme over an AWGN channel</w:t>
        </w:r>
        <w:r w:rsidR="00A56061">
          <w:rPr>
            <w:noProof/>
            <w:webHidden/>
          </w:rPr>
          <w:tab/>
        </w:r>
        <w:r w:rsidR="00A56061">
          <w:rPr>
            <w:noProof/>
            <w:webHidden/>
          </w:rPr>
          <w:fldChar w:fldCharType="begin"/>
        </w:r>
        <w:r w:rsidR="00A56061">
          <w:rPr>
            <w:noProof/>
            <w:webHidden/>
          </w:rPr>
          <w:instrText xml:space="preserve"> PAGEREF _Toc484548149 \h </w:instrText>
        </w:r>
        <w:r w:rsidR="00A56061">
          <w:rPr>
            <w:noProof/>
            <w:webHidden/>
          </w:rPr>
        </w:r>
        <w:r w:rsidR="00A56061">
          <w:rPr>
            <w:noProof/>
            <w:webHidden/>
          </w:rPr>
          <w:fldChar w:fldCharType="separate"/>
        </w:r>
        <w:r w:rsidR="00D179FF">
          <w:rPr>
            <w:noProof/>
            <w:webHidden/>
          </w:rPr>
          <w:t>7</w:t>
        </w:r>
        <w:r w:rsidR="00A56061">
          <w:rPr>
            <w:noProof/>
            <w:webHidden/>
          </w:rPr>
          <w:fldChar w:fldCharType="end"/>
        </w:r>
      </w:hyperlink>
    </w:p>
    <w:p w:rsidR="00A56061" w:rsidRDefault="00A54897">
      <w:pPr>
        <w:pStyle w:val="TableofFigures"/>
        <w:tabs>
          <w:tab w:val="right" w:leader="dot" w:pos="9015"/>
        </w:tabs>
        <w:rPr>
          <w:rFonts w:asciiTheme="minorHAnsi" w:eastAsiaTheme="minorEastAsia" w:hAnsiTheme="minorHAnsi" w:cstheme="minorBidi"/>
          <w:bCs w:val="0"/>
          <w:iCs w:val="0"/>
          <w:noProof/>
          <w:lang w:val="en-ZA" w:eastAsia="en-ZA"/>
        </w:rPr>
      </w:pPr>
      <w:hyperlink w:anchor="_Toc484548150" w:history="1">
        <w:r w:rsidR="00A56061" w:rsidRPr="0043520E">
          <w:rPr>
            <w:rStyle w:val="Hyperlink"/>
            <w:noProof/>
          </w:rPr>
          <w:t>Figure 11 : QAM-16 original signal constellation diagram</w:t>
        </w:r>
        <w:r w:rsidR="00A56061">
          <w:rPr>
            <w:noProof/>
            <w:webHidden/>
          </w:rPr>
          <w:tab/>
        </w:r>
        <w:r w:rsidR="00A56061">
          <w:rPr>
            <w:noProof/>
            <w:webHidden/>
          </w:rPr>
          <w:fldChar w:fldCharType="begin"/>
        </w:r>
        <w:r w:rsidR="00A56061">
          <w:rPr>
            <w:noProof/>
            <w:webHidden/>
          </w:rPr>
          <w:instrText xml:space="preserve"> PAGEREF _Toc484548150 \h </w:instrText>
        </w:r>
        <w:r w:rsidR="00A56061">
          <w:rPr>
            <w:noProof/>
            <w:webHidden/>
          </w:rPr>
        </w:r>
        <w:r w:rsidR="00A56061">
          <w:rPr>
            <w:noProof/>
            <w:webHidden/>
          </w:rPr>
          <w:fldChar w:fldCharType="separate"/>
        </w:r>
        <w:r w:rsidR="00D179FF">
          <w:rPr>
            <w:noProof/>
            <w:webHidden/>
          </w:rPr>
          <w:t>7</w:t>
        </w:r>
        <w:r w:rsidR="00A56061">
          <w:rPr>
            <w:noProof/>
            <w:webHidden/>
          </w:rPr>
          <w:fldChar w:fldCharType="end"/>
        </w:r>
      </w:hyperlink>
    </w:p>
    <w:p w:rsidR="00A56061" w:rsidRDefault="00A54897">
      <w:pPr>
        <w:pStyle w:val="TableofFigures"/>
        <w:tabs>
          <w:tab w:val="right" w:leader="dot" w:pos="9015"/>
        </w:tabs>
        <w:rPr>
          <w:rFonts w:asciiTheme="minorHAnsi" w:eastAsiaTheme="minorEastAsia" w:hAnsiTheme="minorHAnsi" w:cstheme="minorBidi"/>
          <w:bCs w:val="0"/>
          <w:iCs w:val="0"/>
          <w:noProof/>
          <w:lang w:val="en-ZA" w:eastAsia="en-ZA"/>
        </w:rPr>
      </w:pPr>
      <w:hyperlink w:anchor="_Toc484548151" w:history="1">
        <w:r w:rsidR="00A56061" w:rsidRPr="0043520E">
          <w:rPr>
            <w:rStyle w:val="Hyperlink"/>
            <w:noProof/>
          </w:rPr>
          <w:t>Figure 12 : QAM-16 signal constellation diagram with 10dB Eb/No</w:t>
        </w:r>
        <w:r w:rsidR="00A56061">
          <w:rPr>
            <w:noProof/>
            <w:webHidden/>
          </w:rPr>
          <w:tab/>
        </w:r>
        <w:r w:rsidR="00A56061">
          <w:rPr>
            <w:noProof/>
            <w:webHidden/>
          </w:rPr>
          <w:fldChar w:fldCharType="begin"/>
        </w:r>
        <w:r w:rsidR="00A56061">
          <w:rPr>
            <w:noProof/>
            <w:webHidden/>
          </w:rPr>
          <w:instrText xml:space="preserve"> PAGEREF _Toc484548151 \h </w:instrText>
        </w:r>
        <w:r w:rsidR="00A56061">
          <w:rPr>
            <w:noProof/>
            <w:webHidden/>
          </w:rPr>
        </w:r>
        <w:r w:rsidR="00A56061">
          <w:rPr>
            <w:noProof/>
            <w:webHidden/>
          </w:rPr>
          <w:fldChar w:fldCharType="separate"/>
        </w:r>
        <w:r w:rsidR="00D179FF">
          <w:rPr>
            <w:noProof/>
            <w:webHidden/>
          </w:rPr>
          <w:t>8</w:t>
        </w:r>
        <w:r w:rsidR="00A56061">
          <w:rPr>
            <w:noProof/>
            <w:webHidden/>
          </w:rPr>
          <w:fldChar w:fldCharType="end"/>
        </w:r>
      </w:hyperlink>
    </w:p>
    <w:p w:rsidR="00A56061" w:rsidRDefault="00A54897">
      <w:pPr>
        <w:pStyle w:val="TableofFigures"/>
        <w:tabs>
          <w:tab w:val="right" w:leader="dot" w:pos="9015"/>
        </w:tabs>
        <w:rPr>
          <w:rFonts w:asciiTheme="minorHAnsi" w:eastAsiaTheme="minorEastAsia" w:hAnsiTheme="minorHAnsi" w:cstheme="minorBidi"/>
          <w:bCs w:val="0"/>
          <w:iCs w:val="0"/>
          <w:noProof/>
          <w:lang w:val="en-ZA" w:eastAsia="en-ZA"/>
        </w:rPr>
      </w:pPr>
      <w:hyperlink w:anchor="_Toc484548152" w:history="1">
        <w:r w:rsidR="00A56061" w:rsidRPr="0043520E">
          <w:rPr>
            <w:rStyle w:val="Hyperlink"/>
            <w:noProof/>
          </w:rPr>
          <w:t>Figure 13 : QAM-16 signal constellation diagram with 30dB Eb/No</w:t>
        </w:r>
        <w:r w:rsidR="00A56061">
          <w:rPr>
            <w:noProof/>
            <w:webHidden/>
          </w:rPr>
          <w:tab/>
        </w:r>
        <w:r w:rsidR="00A56061">
          <w:rPr>
            <w:noProof/>
            <w:webHidden/>
          </w:rPr>
          <w:fldChar w:fldCharType="begin"/>
        </w:r>
        <w:r w:rsidR="00A56061">
          <w:rPr>
            <w:noProof/>
            <w:webHidden/>
          </w:rPr>
          <w:instrText xml:space="preserve"> PAGEREF _Toc484548152 \h </w:instrText>
        </w:r>
        <w:r w:rsidR="00A56061">
          <w:rPr>
            <w:noProof/>
            <w:webHidden/>
          </w:rPr>
        </w:r>
        <w:r w:rsidR="00A56061">
          <w:rPr>
            <w:noProof/>
            <w:webHidden/>
          </w:rPr>
          <w:fldChar w:fldCharType="separate"/>
        </w:r>
        <w:r w:rsidR="00D179FF">
          <w:rPr>
            <w:noProof/>
            <w:webHidden/>
          </w:rPr>
          <w:t>8</w:t>
        </w:r>
        <w:r w:rsidR="00A56061">
          <w:rPr>
            <w:noProof/>
            <w:webHidden/>
          </w:rPr>
          <w:fldChar w:fldCharType="end"/>
        </w:r>
      </w:hyperlink>
    </w:p>
    <w:p w:rsidR="00A56061" w:rsidRDefault="00A54897">
      <w:pPr>
        <w:pStyle w:val="TableofFigures"/>
        <w:tabs>
          <w:tab w:val="right" w:leader="dot" w:pos="9015"/>
        </w:tabs>
        <w:rPr>
          <w:rFonts w:asciiTheme="minorHAnsi" w:eastAsiaTheme="minorEastAsia" w:hAnsiTheme="minorHAnsi" w:cstheme="minorBidi"/>
          <w:bCs w:val="0"/>
          <w:iCs w:val="0"/>
          <w:noProof/>
          <w:lang w:val="en-ZA" w:eastAsia="en-ZA"/>
        </w:rPr>
      </w:pPr>
      <w:hyperlink w:anchor="_Toc484548153" w:history="1">
        <w:r w:rsidR="00A56061" w:rsidRPr="0043520E">
          <w:rPr>
            <w:rStyle w:val="Hyperlink"/>
            <w:noProof/>
          </w:rPr>
          <w:t>Figure 14 : QAM-16 Modulation and demodulation scheme over an AWGN channel with Hamming encoding and decoding</w:t>
        </w:r>
        <w:r w:rsidR="00A56061">
          <w:rPr>
            <w:noProof/>
            <w:webHidden/>
          </w:rPr>
          <w:tab/>
        </w:r>
        <w:r w:rsidR="00A56061">
          <w:rPr>
            <w:noProof/>
            <w:webHidden/>
          </w:rPr>
          <w:fldChar w:fldCharType="begin"/>
        </w:r>
        <w:r w:rsidR="00A56061">
          <w:rPr>
            <w:noProof/>
            <w:webHidden/>
          </w:rPr>
          <w:instrText xml:space="preserve"> PAGEREF _Toc484548153 \h </w:instrText>
        </w:r>
        <w:r w:rsidR="00A56061">
          <w:rPr>
            <w:noProof/>
            <w:webHidden/>
          </w:rPr>
        </w:r>
        <w:r w:rsidR="00A56061">
          <w:rPr>
            <w:noProof/>
            <w:webHidden/>
          </w:rPr>
          <w:fldChar w:fldCharType="separate"/>
        </w:r>
        <w:r w:rsidR="00D179FF">
          <w:rPr>
            <w:noProof/>
            <w:webHidden/>
          </w:rPr>
          <w:t>9</w:t>
        </w:r>
        <w:r w:rsidR="00A56061">
          <w:rPr>
            <w:noProof/>
            <w:webHidden/>
          </w:rPr>
          <w:fldChar w:fldCharType="end"/>
        </w:r>
      </w:hyperlink>
    </w:p>
    <w:p w:rsidR="00A56061" w:rsidRDefault="00A54897">
      <w:pPr>
        <w:pStyle w:val="TableofFigures"/>
        <w:tabs>
          <w:tab w:val="right" w:leader="dot" w:pos="9015"/>
        </w:tabs>
        <w:rPr>
          <w:rFonts w:asciiTheme="minorHAnsi" w:eastAsiaTheme="minorEastAsia" w:hAnsiTheme="minorHAnsi" w:cstheme="minorBidi"/>
          <w:bCs w:val="0"/>
          <w:iCs w:val="0"/>
          <w:noProof/>
          <w:lang w:val="en-ZA" w:eastAsia="en-ZA"/>
        </w:rPr>
      </w:pPr>
      <w:hyperlink w:anchor="_Toc484548154" w:history="1">
        <w:r w:rsidR="00A56061" w:rsidRPr="0043520E">
          <w:rPr>
            <w:rStyle w:val="Hyperlink"/>
            <w:noProof/>
          </w:rPr>
          <w:t>Figure 15 : 8PSK theoretical plot vs simulated plot with and without Hamming</w:t>
        </w:r>
        <w:r w:rsidR="00A56061">
          <w:rPr>
            <w:noProof/>
            <w:webHidden/>
          </w:rPr>
          <w:tab/>
        </w:r>
        <w:r w:rsidR="00A56061">
          <w:rPr>
            <w:noProof/>
            <w:webHidden/>
          </w:rPr>
          <w:fldChar w:fldCharType="begin"/>
        </w:r>
        <w:r w:rsidR="00A56061">
          <w:rPr>
            <w:noProof/>
            <w:webHidden/>
          </w:rPr>
          <w:instrText xml:space="preserve"> PAGEREF _Toc484548154 \h </w:instrText>
        </w:r>
        <w:r w:rsidR="00A56061">
          <w:rPr>
            <w:noProof/>
            <w:webHidden/>
          </w:rPr>
        </w:r>
        <w:r w:rsidR="00A56061">
          <w:rPr>
            <w:noProof/>
            <w:webHidden/>
          </w:rPr>
          <w:fldChar w:fldCharType="separate"/>
        </w:r>
        <w:r w:rsidR="00D179FF">
          <w:rPr>
            <w:noProof/>
            <w:webHidden/>
          </w:rPr>
          <w:t>9</w:t>
        </w:r>
        <w:r w:rsidR="00A56061">
          <w:rPr>
            <w:noProof/>
            <w:webHidden/>
          </w:rPr>
          <w:fldChar w:fldCharType="end"/>
        </w:r>
      </w:hyperlink>
    </w:p>
    <w:p w:rsidR="00A56061" w:rsidRDefault="00A54897">
      <w:pPr>
        <w:pStyle w:val="TableofFigures"/>
        <w:tabs>
          <w:tab w:val="right" w:leader="dot" w:pos="9015"/>
        </w:tabs>
        <w:rPr>
          <w:rFonts w:asciiTheme="minorHAnsi" w:eastAsiaTheme="minorEastAsia" w:hAnsiTheme="minorHAnsi" w:cstheme="minorBidi"/>
          <w:bCs w:val="0"/>
          <w:iCs w:val="0"/>
          <w:noProof/>
          <w:lang w:val="en-ZA" w:eastAsia="en-ZA"/>
        </w:rPr>
      </w:pPr>
      <w:hyperlink w:anchor="_Toc484548155" w:history="1">
        <w:r w:rsidR="00A56061" w:rsidRPr="0043520E">
          <w:rPr>
            <w:rStyle w:val="Hyperlink"/>
            <w:noProof/>
          </w:rPr>
          <w:t>Figure 16 : 8PSK vs QAM-16 no Hamming comparisson</w:t>
        </w:r>
        <w:r w:rsidR="00A56061">
          <w:rPr>
            <w:noProof/>
            <w:webHidden/>
          </w:rPr>
          <w:tab/>
        </w:r>
        <w:r w:rsidR="00A56061">
          <w:rPr>
            <w:noProof/>
            <w:webHidden/>
          </w:rPr>
          <w:fldChar w:fldCharType="begin"/>
        </w:r>
        <w:r w:rsidR="00A56061">
          <w:rPr>
            <w:noProof/>
            <w:webHidden/>
          </w:rPr>
          <w:instrText xml:space="preserve"> PAGEREF _Toc484548155 \h </w:instrText>
        </w:r>
        <w:r w:rsidR="00A56061">
          <w:rPr>
            <w:noProof/>
            <w:webHidden/>
          </w:rPr>
        </w:r>
        <w:r w:rsidR="00A56061">
          <w:rPr>
            <w:noProof/>
            <w:webHidden/>
          </w:rPr>
          <w:fldChar w:fldCharType="separate"/>
        </w:r>
        <w:r w:rsidR="00D179FF">
          <w:rPr>
            <w:noProof/>
            <w:webHidden/>
          </w:rPr>
          <w:t>11</w:t>
        </w:r>
        <w:r w:rsidR="00A56061">
          <w:rPr>
            <w:noProof/>
            <w:webHidden/>
          </w:rPr>
          <w:fldChar w:fldCharType="end"/>
        </w:r>
      </w:hyperlink>
    </w:p>
    <w:p w:rsidR="00A56061" w:rsidRDefault="00A54897">
      <w:pPr>
        <w:pStyle w:val="TableofFigures"/>
        <w:tabs>
          <w:tab w:val="right" w:leader="dot" w:pos="9015"/>
        </w:tabs>
        <w:rPr>
          <w:rFonts w:asciiTheme="minorHAnsi" w:eastAsiaTheme="minorEastAsia" w:hAnsiTheme="minorHAnsi" w:cstheme="minorBidi"/>
          <w:bCs w:val="0"/>
          <w:iCs w:val="0"/>
          <w:noProof/>
          <w:lang w:val="en-ZA" w:eastAsia="en-ZA"/>
        </w:rPr>
      </w:pPr>
      <w:hyperlink w:anchor="_Toc484548156" w:history="1">
        <w:r w:rsidR="00A56061" w:rsidRPr="0043520E">
          <w:rPr>
            <w:rStyle w:val="Hyperlink"/>
            <w:noProof/>
          </w:rPr>
          <w:t>Figure 17 : Illustration of where 8PSK no Hamming signal has the same BER as QAM-16 with Hamming</w:t>
        </w:r>
        <w:r w:rsidR="00A56061">
          <w:rPr>
            <w:noProof/>
            <w:webHidden/>
          </w:rPr>
          <w:tab/>
        </w:r>
        <w:r w:rsidR="00A56061">
          <w:rPr>
            <w:noProof/>
            <w:webHidden/>
          </w:rPr>
          <w:fldChar w:fldCharType="begin"/>
        </w:r>
        <w:r w:rsidR="00A56061">
          <w:rPr>
            <w:noProof/>
            <w:webHidden/>
          </w:rPr>
          <w:instrText xml:space="preserve"> PAGEREF _Toc484548156 \h </w:instrText>
        </w:r>
        <w:r w:rsidR="00A56061">
          <w:rPr>
            <w:noProof/>
            <w:webHidden/>
          </w:rPr>
        </w:r>
        <w:r w:rsidR="00A56061">
          <w:rPr>
            <w:noProof/>
            <w:webHidden/>
          </w:rPr>
          <w:fldChar w:fldCharType="separate"/>
        </w:r>
        <w:r w:rsidR="00D179FF">
          <w:rPr>
            <w:noProof/>
            <w:webHidden/>
          </w:rPr>
          <w:t>12</w:t>
        </w:r>
        <w:r w:rsidR="00A56061">
          <w:rPr>
            <w:noProof/>
            <w:webHidden/>
          </w:rPr>
          <w:fldChar w:fldCharType="end"/>
        </w:r>
      </w:hyperlink>
    </w:p>
    <w:p w:rsidR="00A56061" w:rsidRDefault="00623722" w:rsidP="00CD249E">
      <w:pPr>
        <w:pStyle w:val="Heading1"/>
        <w:rPr>
          <w:rFonts w:ascii="Arial" w:hAnsi="Arial"/>
          <w:b w:val="0"/>
          <w:bCs/>
          <w:caps w:val="0"/>
          <w:kern w:val="0"/>
          <w:sz w:val="22"/>
          <w:szCs w:val="22"/>
          <w:lang w:val="en-ZA"/>
          <w14:shadow w14:blurRad="0" w14:dist="0" w14:dir="0" w14:sx="0" w14:sy="0" w14:kx="0" w14:ky="0" w14:algn="none">
            <w14:srgbClr w14:val="000000"/>
          </w14:shadow>
        </w:rPr>
      </w:pPr>
      <w:r>
        <w:rPr>
          <w:rFonts w:ascii="Arial" w:hAnsi="Arial"/>
          <w:b w:val="0"/>
          <w:bCs/>
          <w:caps w:val="0"/>
          <w:kern w:val="0"/>
          <w:sz w:val="22"/>
          <w:szCs w:val="22"/>
          <w:lang w:val="en-ZA"/>
          <w14:shadow w14:blurRad="0" w14:dist="0" w14:dir="0" w14:sx="0" w14:sy="0" w14:kx="0" w14:ky="0" w14:algn="none">
            <w14:srgbClr w14:val="000000"/>
          </w14:shadow>
        </w:rPr>
        <w:fldChar w:fldCharType="end"/>
      </w:r>
      <w:bookmarkStart w:id="9" w:name="_Ref254254624"/>
      <w:bookmarkEnd w:id="8"/>
    </w:p>
    <w:p w:rsidR="00A56061" w:rsidRDefault="00A56061">
      <w:pPr>
        <w:suppressAutoHyphens w:val="0"/>
        <w:spacing w:after="0" w:line="240" w:lineRule="auto"/>
        <w:jc w:val="left"/>
        <w:rPr>
          <w:lang w:val="en-ZA"/>
        </w:rPr>
      </w:pPr>
      <w:r>
        <w:rPr>
          <w:b/>
          <w:bCs w:val="0"/>
          <w:caps/>
          <w:lang w:val="en-ZA"/>
        </w:rPr>
        <w:br w:type="page"/>
      </w:r>
    </w:p>
    <w:p w:rsidR="00105F1D" w:rsidRDefault="00EA78B8" w:rsidP="00CD249E">
      <w:pPr>
        <w:pStyle w:val="Heading1"/>
        <w:rPr>
          <w:rFonts w:hint="eastAsia"/>
          <w:caps w:val="0"/>
          <w:lang w:val="en-ZA"/>
        </w:rPr>
      </w:pPr>
      <w:r w:rsidRPr="00105F1D">
        <w:rPr>
          <w:caps w:val="0"/>
          <w:lang w:val="en-ZA"/>
        </w:rPr>
        <w:lastRenderedPageBreak/>
        <w:t xml:space="preserve"> </w:t>
      </w:r>
      <w:bookmarkStart w:id="10" w:name="_Toc484548160"/>
      <w:r w:rsidR="007642EF" w:rsidRPr="00105F1D">
        <w:rPr>
          <w:rFonts w:hint="eastAsia"/>
          <w:caps w:val="0"/>
          <w:lang w:val="en-ZA"/>
        </w:rPr>
        <w:t xml:space="preserve">LIST OF </w:t>
      </w:r>
      <w:r w:rsidR="008F64A1">
        <w:rPr>
          <w:caps w:val="0"/>
          <w:lang w:val="en-ZA"/>
        </w:rPr>
        <w:t>TABLES</w:t>
      </w:r>
      <w:bookmarkEnd w:id="10"/>
    </w:p>
    <w:p w:rsidR="00A56061" w:rsidRDefault="008F64A1">
      <w:pPr>
        <w:pStyle w:val="TableofFigures"/>
        <w:tabs>
          <w:tab w:val="right" w:leader="dot" w:pos="9015"/>
        </w:tabs>
        <w:rPr>
          <w:rFonts w:asciiTheme="minorHAnsi" w:eastAsiaTheme="minorEastAsia" w:hAnsiTheme="minorHAnsi" w:cstheme="minorBidi"/>
          <w:bCs w:val="0"/>
          <w:iCs w:val="0"/>
          <w:noProof/>
          <w:lang w:val="en-ZA" w:eastAsia="en-ZA"/>
        </w:rPr>
      </w:pPr>
      <w:r>
        <w:rPr>
          <w:lang w:val="en-ZA"/>
        </w:rPr>
        <w:fldChar w:fldCharType="begin"/>
      </w:r>
      <w:r>
        <w:rPr>
          <w:lang w:val="en-ZA"/>
        </w:rPr>
        <w:instrText xml:space="preserve"> TOC \h \z \c "Table" </w:instrText>
      </w:r>
      <w:r>
        <w:rPr>
          <w:lang w:val="en-ZA"/>
        </w:rPr>
        <w:fldChar w:fldCharType="separate"/>
      </w:r>
      <w:hyperlink w:anchor="_Toc484548136" w:history="1">
        <w:r w:rsidR="00A56061" w:rsidRPr="00AB40CB">
          <w:rPr>
            <w:rStyle w:val="Hyperlink"/>
            <w:noProof/>
          </w:rPr>
          <w:t>Table 1 : List of Abbreviations</w:t>
        </w:r>
        <w:r w:rsidR="00A56061">
          <w:rPr>
            <w:noProof/>
            <w:webHidden/>
          </w:rPr>
          <w:tab/>
        </w:r>
        <w:r w:rsidR="00A56061">
          <w:rPr>
            <w:noProof/>
            <w:webHidden/>
          </w:rPr>
          <w:fldChar w:fldCharType="begin"/>
        </w:r>
        <w:r w:rsidR="00A56061">
          <w:rPr>
            <w:noProof/>
            <w:webHidden/>
          </w:rPr>
          <w:instrText xml:space="preserve"> PAGEREF _Toc484548136 \h </w:instrText>
        </w:r>
        <w:r w:rsidR="00A56061">
          <w:rPr>
            <w:noProof/>
            <w:webHidden/>
          </w:rPr>
        </w:r>
        <w:r w:rsidR="00A56061">
          <w:rPr>
            <w:noProof/>
            <w:webHidden/>
          </w:rPr>
          <w:fldChar w:fldCharType="separate"/>
        </w:r>
        <w:r w:rsidR="00D179FF">
          <w:rPr>
            <w:noProof/>
            <w:webHidden/>
          </w:rPr>
          <w:t>v</w:t>
        </w:r>
        <w:r w:rsidR="00A56061">
          <w:rPr>
            <w:noProof/>
            <w:webHidden/>
          </w:rPr>
          <w:fldChar w:fldCharType="end"/>
        </w:r>
      </w:hyperlink>
    </w:p>
    <w:p w:rsidR="00A56061" w:rsidRDefault="00A54897">
      <w:pPr>
        <w:pStyle w:val="TableofFigures"/>
        <w:tabs>
          <w:tab w:val="right" w:leader="dot" w:pos="9015"/>
        </w:tabs>
        <w:rPr>
          <w:rFonts w:asciiTheme="minorHAnsi" w:eastAsiaTheme="minorEastAsia" w:hAnsiTheme="minorHAnsi" w:cstheme="minorBidi"/>
          <w:bCs w:val="0"/>
          <w:iCs w:val="0"/>
          <w:noProof/>
          <w:lang w:val="en-ZA" w:eastAsia="en-ZA"/>
        </w:rPr>
      </w:pPr>
      <w:hyperlink w:anchor="_Toc484548137" w:history="1">
        <w:r w:rsidR="00A56061" w:rsidRPr="00AB40CB">
          <w:rPr>
            <w:rStyle w:val="Hyperlink"/>
            <w:noProof/>
          </w:rPr>
          <w:t>Table 2 : Compared properties of the QAM-16 and 8PSK modulation schemes</w:t>
        </w:r>
        <w:r w:rsidR="00A56061">
          <w:rPr>
            <w:noProof/>
            <w:webHidden/>
          </w:rPr>
          <w:tab/>
        </w:r>
        <w:r w:rsidR="00A56061">
          <w:rPr>
            <w:noProof/>
            <w:webHidden/>
          </w:rPr>
          <w:fldChar w:fldCharType="begin"/>
        </w:r>
        <w:r w:rsidR="00A56061">
          <w:rPr>
            <w:noProof/>
            <w:webHidden/>
          </w:rPr>
          <w:instrText xml:space="preserve"> PAGEREF _Toc484548137 \h </w:instrText>
        </w:r>
        <w:r w:rsidR="00A56061">
          <w:rPr>
            <w:noProof/>
            <w:webHidden/>
          </w:rPr>
        </w:r>
        <w:r w:rsidR="00A56061">
          <w:rPr>
            <w:noProof/>
            <w:webHidden/>
          </w:rPr>
          <w:fldChar w:fldCharType="separate"/>
        </w:r>
        <w:r w:rsidR="00D179FF">
          <w:rPr>
            <w:noProof/>
            <w:webHidden/>
          </w:rPr>
          <w:t>11</w:t>
        </w:r>
        <w:r w:rsidR="00A56061">
          <w:rPr>
            <w:noProof/>
            <w:webHidden/>
          </w:rPr>
          <w:fldChar w:fldCharType="end"/>
        </w:r>
      </w:hyperlink>
    </w:p>
    <w:p w:rsidR="00AF378D" w:rsidRPr="008F64A1" w:rsidRDefault="008F64A1" w:rsidP="008F64A1">
      <w:pPr>
        <w:rPr>
          <w:lang w:val="en-ZA"/>
        </w:rPr>
      </w:pPr>
      <w:r>
        <w:rPr>
          <w:lang w:val="en-ZA"/>
        </w:rPr>
        <w:fldChar w:fldCharType="end"/>
      </w:r>
    </w:p>
    <w:p w:rsidR="00AF378D" w:rsidRDefault="00AF378D">
      <w:pPr>
        <w:suppressAutoHyphens w:val="0"/>
        <w:spacing w:after="0" w:line="240" w:lineRule="auto"/>
        <w:jc w:val="left"/>
        <w:rPr>
          <w:b/>
          <w:bCs w:val="0"/>
          <w:sz w:val="16"/>
          <w:szCs w:val="20"/>
        </w:rPr>
      </w:pPr>
    </w:p>
    <w:p w:rsidR="008F64A1" w:rsidRDefault="008F64A1" w:rsidP="008F64A1">
      <w:pPr>
        <w:pStyle w:val="Caption"/>
        <w:keepNext/>
      </w:pPr>
      <w:bookmarkStart w:id="11" w:name="_Toc484548136"/>
      <w:r>
        <w:t xml:space="preserve">Table </w:t>
      </w:r>
      <w:fldSimple w:instr=" SEQ Table \* ARABIC ">
        <w:r w:rsidR="00D179FF">
          <w:rPr>
            <w:noProof/>
          </w:rPr>
          <w:t>1</w:t>
        </w:r>
      </w:fldSimple>
      <w:r>
        <w:t xml:space="preserve"> : List of Abbreviations</w:t>
      </w:r>
      <w:bookmarkEnd w:id="11"/>
    </w:p>
    <w:tbl>
      <w:tblPr>
        <w:tblW w:w="9090" w:type="dxa"/>
        <w:tblInd w:w="-10" w:type="dxa"/>
        <w:tblCellMar>
          <w:top w:w="15" w:type="dxa"/>
          <w:bottom w:w="15" w:type="dxa"/>
        </w:tblCellMar>
        <w:tblLook w:val="04A0" w:firstRow="1" w:lastRow="0" w:firstColumn="1" w:lastColumn="0" w:noHBand="0" w:noVBand="1"/>
      </w:tblPr>
      <w:tblGrid>
        <w:gridCol w:w="2520"/>
        <w:gridCol w:w="6570"/>
      </w:tblGrid>
      <w:tr w:rsidR="00084DC2" w:rsidRPr="00084DC2" w:rsidTr="00084DC2">
        <w:trPr>
          <w:trHeight w:val="315"/>
        </w:trPr>
        <w:tc>
          <w:tcPr>
            <w:tcW w:w="2520" w:type="dxa"/>
            <w:tcBorders>
              <w:top w:val="single" w:sz="8" w:space="0" w:color="auto"/>
              <w:left w:val="single" w:sz="8" w:space="0" w:color="auto"/>
              <w:bottom w:val="single" w:sz="8" w:space="0" w:color="auto"/>
              <w:right w:val="nil"/>
            </w:tcBorders>
            <w:noWrap/>
            <w:vAlign w:val="bottom"/>
            <w:hideMark/>
          </w:tcPr>
          <w:p w:rsidR="00084DC2" w:rsidRPr="00084DC2" w:rsidRDefault="00084DC2" w:rsidP="00084DC2">
            <w:pPr>
              <w:suppressAutoHyphens w:val="0"/>
              <w:spacing w:after="0" w:line="240" w:lineRule="auto"/>
              <w:jc w:val="left"/>
              <w:rPr>
                <w:rFonts w:ascii="Calibri" w:eastAsia="Times New Roman" w:hAnsi="Calibri" w:cs="Times New Roman"/>
                <w:b/>
                <w:iCs w:val="0"/>
                <w:color w:val="000000"/>
                <w:lang w:val="en-ZA" w:eastAsia="en-ZA"/>
              </w:rPr>
            </w:pPr>
            <w:r w:rsidRPr="00084DC2">
              <w:rPr>
                <w:rFonts w:ascii="Calibri" w:eastAsia="Times New Roman" w:hAnsi="Calibri" w:cs="Times New Roman"/>
                <w:b/>
                <w:iCs w:val="0"/>
                <w:color w:val="000000"/>
                <w:lang w:val="en-ZA" w:eastAsia="en-ZA"/>
              </w:rPr>
              <w:t>Abbreviation or Symbol</w:t>
            </w:r>
          </w:p>
        </w:tc>
        <w:tc>
          <w:tcPr>
            <w:tcW w:w="6570" w:type="dxa"/>
            <w:tcBorders>
              <w:top w:val="single" w:sz="8" w:space="0" w:color="auto"/>
              <w:left w:val="nil"/>
              <w:bottom w:val="single" w:sz="8" w:space="0" w:color="auto"/>
              <w:right w:val="single" w:sz="8" w:space="0" w:color="auto"/>
            </w:tcBorders>
            <w:noWrap/>
            <w:vAlign w:val="bottom"/>
            <w:hideMark/>
          </w:tcPr>
          <w:p w:rsidR="00084DC2" w:rsidRPr="00084DC2" w:rsidRDefault="00084DC2" w:rsidP="00084DC2">
            <w:pPr>
              <w:suppressAutoHyphens w:val="0"/>
              <w:spacing w:after="0" w:line="240" w:lineRule="auto"/>
              <w:jc w:val="left"/>
              <w:rPr>
                <w:rFonts w:ascii="Calibri" w:eastAsia="Times New Roman" w:hAnsi="Calibri" w:cs="Times New Roman"/>
                <w:b/>
                <w:iCs w:val="0"/>
                <w:color w:val="000000"/>
                <w:lang w:val="en-ZA" w:eastAsia="en-ZA"/>
              </w:rPr>
            </w:pPr>
            <w:r w:rsidRPr="00084DC2">
              <w:rPr>
                <w:rFonts w:ascii="Calibri" w:eastAsia="Times New Roman" w:hAnsi="Calibri" w:cs="Times New Roman"/>
                <w:b/>
                <w:iCs w:val="0"/>
                <w:color w:val="000000"/>
                <w:lang w:val="en-ZA" w:eastAsia="en-ZA"/>
              </w:rPr>
              <w:t>Meaning</w:t>
            </w:r>
          </w:p>
        </w:tc>
      </w:tr>
      <w:tr w:rsidR="00084DC2" w:rsidRPr="00084DC2" w:rsidTr="00084DC2">
        <w:trPr>
          <w:trHeight w:val="300"/>
        </w:trPr>
        <w:tc>
          <w:tcPr>
            <w:tcW w:w="2520" w:type="dxa"/>
            <w:tcBorders>
              <w:top w:val="nil"/>
              <w:left w:val="single" w:sz="8" w:space="0" w:color="auto"/>
              <w:bottom w:val="nil"/>
              <w:right w:val="nil"/>
            </w:tcBorders>
            <w:noWrap/>
            <w:vAlign w:val="bottom"/>
            <w:hideMark/>
          </w:tcPr>
          <w:p w:rsidR="00084DC2" w:rsidRPr="00084DC2" w:rsidRDefault="00084DC2" w:rsidP="00084DC2">
            <w:pPr>
              <w:suppressAutoHyphens w:val="0"/>
              <w:spacing w:after="0" w:line="240" w:lineRule="auto"/>
              <w:jc w:val="left"/>
              <w:rPr>
                <w:rFonts w:ascii="Calibri" w:eastAsia="Times New Roman" w:hAnsi="Calibri" w:cs="Times New Roman"/>
                <w:bCs w:val="0"/>
                <w:iCs w:val="0"/>
                <w:color w:val="000000"/>
                <w:lang w:val="en-ZA" w:eastAsia="en-ZA"/>
              </w:rPr>
            </w:pPr>
            <w:r w:rsidRPr="00084DC2">
              <w:rPr>
                <w:rFonts w:ascii="Calibri" w:eastAsia="Times New Roman" w:hAnsi="Calibri" w:cs="Times New Roman"/>
                <w:bCs w:val="0"/>
                <w:iCs w:val="0"/>
                <w:color w:val="000000"/>
                <w:lang w:val="en-ZA" w:eastAsia="en-ZA"/>
              </w:rPr>
              <w:t>8PSK</w:t>
            </w:r>
          </w:p>
        </w:tc>
        <w:tc>
          <w:tcPr>
            <w:tcW w:w="6570" w:type="dxa"/>
            <w:tcBorders>
              <w:top w:val="nil"/>
              <w:left w:val="nil"/>
              <w:bottom w:val="nil"/>
              <w:right w:val="single" w:sz="8" w:space="0" w:color="auto"/>
            </w:tcBorders>
            <w:noWrap/>
            <w:vAlign w:val="bottom"/>
            <w:hideMark/>
          </w:tcPr>
          <w:p w:rsidR="00084DC2" w:rsidRPr="00084DC2" w:rsidRDefault="00084DC2" w:rsidP="00084DC2">
            <w:pPr>
              <w:suppressAutoHyphens w:val="0"/>
              <w:spacing w:after="0" w:line="240" w:lineRule="auto"/>
              <w:jc w:val="left"/>
              <w:rPr>
                <w:rFonts w:ascii="Calibri" w:eastAsia="Times New Roman" w:hAnsi="Calibri" w:cs="Times New Roman"/>
                <w:bCs w:val="0"/>
                <w:iCs w:val="0"/>
                <w:color w:val="000000"/>
                <w:lang w:val="en-ZA" w:eastAsia="en-ZA"/>
              </w:rPr>
            </w:pPr>
            <w:r w:rsidRPr="00084DC2">
              <w:rPr>
                <w:rFonts w:ascii="Calibri" w:eastAsia="Times New Roman" w:hAnsi="Calibri" w:cs="Times New Roman"/>
                <w:bCs w:val="0"/>
                <w:iCs w:val="0"/>
                <w:color w:val="000000"/>
                <w:lang w:val="en-ZA" w:eastAsia="en-ZA"/>
              </w:rPr>
              <w:t>Phase Shift Key 8-Bit</w:t>
            </w:r>
          </w:p>
        </w:tc>
      </w:tr>
      <w:tr w:rsidR="00084DC2" w:rsidRPr="00084DC2" w:rsidTr="00084DC2">
        <w:trPr>
          <w:trHeight w:val="300"/>
        </w:trPr>
        <w:tc>
          <w:tcPr>
            <w:tcW w:w="2520" w:type="dxa"/>
            <w:tcBorders>
              <w:top w:val="nil"/>
              <w:left w:val="single" w:sz="8" w:space="0" w:color="auto"/>
              <w:bottom w:val="nil"/>
              <w:right w:val="nil"/>
            </w:tcBorders>
            <w:noWrap/>
            <w:vAlign w:val="bottom"/>
            <w:hideMark/>
          </w:tcPr>
          <w:p w:rsidR="00084DC2" w:rsidRPr="00084DC2" w:rsidRDefault="00084DC2" w:rsidP="00084DC2">
            <w:pPr>
              <w:suppressAutoHyphens w:val="0"/>
              <w:spacing w:after="0" w:line="240" w:lineRule="auto"/>
              <w:jc w:val="left"/>
              <w:rPr>
                <w:rFonts w:ascii="Calibri" w:eastAsia="Times New Roman" w:hAnsi="Calibri" w:cs="Times New Roman"/>
                <w:bCs w:val="0"/>
                <w:iCs w:val="0"/>
                <w:color w:val="000000"/>
                <w:lang w:val="en-ZA" w:eastAsia="en-ZA"/>
              </w:rPr>
            </w:pPr>
            <w:r w:rsidRPr="00084DC2">
              <w:rPr>
                <w:rFonts w:ascii="Calibri" w:eastAsia="Times New Roman" w:hAnsi="Calibri" w:cs="Times New Roman"/>
                <w:bCs w:val="0"/>
                <w:iCs w:val="0"/>
                <w:color w:val="000000"/>
                <w:lang w:val="en-ZA" w:eastAsia="en-ZA"/>
              </w:rPr>
              <w:t>QAM-16</w:t>
            </w:r>
          </w:p>
        </w:tc>
        <w:tc>
          <w:tcPr>
            <w:tcW w:w="6570" w:type="dxa"/>
            <w:tcBorders>
              <w:top w:val="nil"/>
              <w:left w:val="nil"/>
              <w:bottom w:val="nil"/>
              <w:right w:val="single" w:sz="8" w:space="0" w:color="auto"/>
            </w:tcBorders>
            <w:noWrap/>
            <w:vAlign w:val="bottom"/>
            <w:hideMark/>
          </w:tcPr>
          <w:p w:rsidR="00084DC2" w:rsidRPr="00084DC2" w:rsidRDefault="00084DC2" w:rsidP="00084DC2">
            <w:pPr>
              <w:suppressAutoHyphens w:val="0"/>
              <w:spacing w:after="0" w:line="240" w:lineRule="auto"/>
              <w:jc w:val="left"/>
              <w:rPr>
                <w:rFonts w:ascii="Calibri" w:eastAsia="Times New Roman" w:hAnsi="Calibri" w:cs="Times New Roman"/>
                <w:bCs w:val="0"/>
                <w:iCs w:val="0"/>
                <w:color w:val="000000"/>
                <w:lang w:val="en-ZA" w:eastAsia="en-ZA"/>
              </w:rPr>
            </w:pPr>
            <w:r w:rsidRPr="00084DC2">
              <w:rPr>
                <w:rFonts w:ascii="Calibri" w:eastAsia="Times New Roman" w:hAnsi="Calibri" w:cs="Times New Roman"/>
                <w:bCs w:val="0"/>
                <w:iCs w:val="0"/>
                <w:color w:val="000000"/>
                <w:lang w:val="en-ZA" w:eastAsia="en-ZA"/>
              </w:rPr>
              <w:t>Quadrature Amplitude Modulation 16-Bit</w:t>
            </w:r>
          </w:p>
        </w:tc>
      </w:tr>
      <w:tr w:rsidR="00084DC2" w:rsidRPr="00084DC2" w:rsidTr="00084DC2">
        <w:trPr>
          <w:trHeight w:val="300"/>
        </w:trPr>
        <w:tc>
          <w:tcPr>
            <w:tcW w:w="2520" w:type="dxa"/>
            <w:tcBorders>
              <w:top w:val="nil"/>
              <w:left w:val="single" w:sz="8" w:space="0" w:color="auto"/>
              <w:bottom w:val="nil"/>
              <w:right w:val="nil"/>
            </w:tcBorders>
            <w:noWrap/>
            <w:vAlign w:val="bottom"/>
            <w:hideMark/>
          </w:tcPr>
          <w:p w:rsidR="00084DC2" w:rsidRPr="00084DC2" w:rsidRDefault="00084DC2" w:rsidP="00084DC2">
            <w:pPr>
              <w:suppressAutoHyphens w:val="0"/>
              <w:spacing w:after="0" w:line="240" w:lineRule="auto"/>
              <w:jc w:val="left"/>
              <w:rPr>
                <w:rFonts w:ascii="Calibri" w:eastAsia="Times New Roman" w:hAnsi="Calibri" w:cs="Times New Roman"/>
                <w:bCs w:val="0"/>
                <w:iCs w:val="0"/>
                <w:color w:val="000000"/>
                <w:lang w:val="en-ZA" w:eastAsia="en-ZA"/>
              </w:rPr>
            </w:pPr>
            <w:r w:rsidRPr="00084DC2">
              <w:rPr>
                <w:rFonts w:ascii="Calibri" w:eastAsia="Times New Roman" w:hAnsi="Calibri" w:cs="Times New Roman"/>
                <w:bCs w:val="0"/>
                <w:iCs w:val="0"/>
                <w:color w:val="000000"/>
                <w:lang w:val="en-ZA" w:eastAsia="en-ZA"/>
              </w:rPr>
              <w:t>BER</w:t>
            </w:r>
          </w:p>
        </w:tc>
        <w:tc>
          <w:tcPr>
            <w:tcW w:w="6570" w:type="dxa"/>
            <w:tcBorders>
              <w:top w:val="nil"/>
              <w:left w:val="nil"/>
              <w:bottom w:val="nil"/>
              <w:right w:val="single" w:sz="8" w:space="0" w:color="auto"/>
            </w:tcBorders>
            <w:noWrap/>
            <w:vAlign w:val="bottom"/>
            <w:hideMark/>
          </w:tcPr>
          <w:p w:rsidR="00084DC2" w:rsidRPr="00084DC2" w:rsidRDefault="00084DC2" w:rsidP="00084DC2">
            <w:pPr>
              <w:suppressAutoHyphens w:val="0"/>
              <w:spacing w:after="0" w:line="240" w:lineRule="auto"/>
              <w:jc w:val="left"/>
              <w:rPr>
                <w:rFonts w:ascii="Calibri" w:eastAsia="Times New Roman" w:hAnsi="Calibri" w:cs="Times New Roman"/>
                <w:bCs w:val="0"/>
                <w:iCs w:val="0"/>
                <w:color w:val="000000"/>
                <w:lang w:val="en-ZA" w:eastAsia="en-ZA"/>
              </w:rPr>
            </w:pPr>
            <w:r w:rsidRPr="00084DC2">
              <w:rPr>
                <w:rFonts w:ascii="Calibri" w:eastAsia="Times New Roman" w:hAnsi="Calibri" w:cs="Times New Roman"/>
                <w:bCs w:val="0"/>
                <w:iCs w:val="0"/>
                <w:color w:val="000000"/>
                <w:lang w:val="en-ZA" w:eastAsia="en-ZA"/>
              </w:rPr>
              <w:t>Bit Error Rate</w:t>
            </w:r>
          </w:p>
        </w:tc>
      </w:tr>
      <w:tr w:rsidR="00084DC2" w:rsidRPr="00084DC2" w:rsidTr="00084DC2">
        <w:trPr>
          <w:trHeight w:val="300"/>
        </w:trPr>
        <w:tc>
          <w:tcPr>
            <w:tcW w:w="2520" w:type="dxa"/>
            <w:tcBorders>
              <w:top w:val="nil"/>
              <w:left w:val="single" w:sz="8" w:space="0" w:color="auto"/>
              <w:bottom w:val="nil"/>
              <w:right w:val="nil"/>
            </w:tcBorders>
            <w:noWrap/>
            <w:vAlign w:val="bottom"/>
            <w:hideMark/>
          </w:tcPr>
          <w:p w:rsidR="00084DC2" w:rsidRPr="00084DC2" w:rsidRDefault="00084DC2" w:rsidP="00084DC2">
            <w:pPr>
              <w:suppressAutoHyphens w:val="0"/>
              <w:spacing w:after="0" w:line="240" w:lineRule="auto"/>
              <w:jc w:val="left"/>
              <w:rPr>
                <w:rFonts w:ascii="Calibri" w:eastAsia="Times New Roman" w:hAnsi="Calibri" w:cs="Times New Roman"/>
                <w:bCs w:val="0"/>
                <w:iCs w:val="0"/>
                <w:color w:val="000000"/>
                <w:lang w:val="en-ZA" w:eastAsia="en-ZA"/>
              </w:rPr>
            </w:pPr>
            <w:r w:rsidRPr="00084DC2">
              <w:rPr>
                <w:rFonts w:ascii="Calibri" w:eastAsia="Times New Roman" w:hAnsi="Calibri" w:cs="Times New Roman"/>
                <w:bCs w:val="0"/>
                <w:iCs w:val="0"/>
                <w:color w:val="000000"/>
                <w:lang w:val="en-ZA" w:eastAsia="en-ZA"/>
              </w:rPr>
              <w:t>AWGN</w:t>
            </w:r>
          </w:p>
        </w:tc>
        <w:tc>
          <w:tcPr>
            <w:tcW w:w="6570" w:type="dxa"/>
            <w:tcBorders>
              <w:top w:val="nil"/>
              <w:left w:val="nil"/>
              <w:bottom w:val="nil"/>
              <w:right w:val="single" w:sz="8" w:space="0" w:color="auto"/>
            </w:tcBorders>
            <w:noWrap/>
            <w:vAlign w:val="bottom"/>
            <w:hideMark/>
          </w:tcPr>
          <w:p w:rsidR="00084DC2" w:rsidRPr="00084DC2" w:rsidRDefault="00084DC2" w:rsidP="00084DC2">
            <w:pPr>
              <w:suppressAutoHyphens w:val="0"/>
              <w:spacing w:after="0" w:line="240" w:lineRule="auto"/>
              <w:jc w:val="left"/>
              <w:rPr>
                <w:rFonts w:ascii="Calibri" w:eastAsia="Times New Roman" w:hAnsi="Calibri" w:cs="Times New Roman"/>
                <w:bCs w:val="0"/>
                <w:iCs w:val="0"/>
                <w:color w:val="000000"/>
                <w:lang w:val="en-ZA" w:eastAsia="en-ZA"/>
              </w:rPr>
            </w:pPr>
            <w:r w:rsidRPr="00084DC2">
              <w:rPr>
                <w:rFonts w:ascii="Calibri" w:eastAsia="Times New Roman" w:hAnsi="Calibri" w:cs="Times New Roman"/>
                <w:bCs w:val="0"/>
                <w:iCs w:val="0"/>
                <w:color w:val="000000"/>
                <w:lang w:val="en-ZA" w:eastAsia="en-ZA"/>
              </w:rPr>
              <w:t>Additive White Noise Generation</w:t>
            </w:r>
          </w:p>
        </w:tc>
      </w:tr>
      <w:tr w:rsidR="00084DC2" w:rsidRPr="00084DC2" w:rsidTr="00084DC2">
        <w:trPr>
          <w:trHeight w:val="315"/>
        </w:trPr>
        <w:tc>
          <w:tcPr>
            <w:tcW w:w="2520" w:type="dxa"/>
            <w:tcBorders>
              <w:top w:val="nil"/>
              <w:left w:val="single" w:sz="8" w:space="0" w:color="auto"/>
              <w:bottom w:val="single" w:sz="8" w:space="0" w:color="auto"/>
              <w:right w:val="nil"/>
            </w:tcBorders>
            <w:vAlign w:val="bottom"/>
            <w:hideMark/>
          </w:tcPr>
          <w:p w:rsidR="00084DC2" w:rsidRPr="00084DC2" w:rsidRDefault="00084DC2" w:rsidP="00084DC2">
            <w:pPr>
              <w:suppressAutoHyphens w:val="0"/>
              <w:spacing w:after="0" w:line="240" w:lineRule="auto"/>
              <w:jc w:val="left"/>
              <w:rPr>
                <w:rFonts w:eastAsia="Times New Roman"/>
                <w:bCs w:val="0"/>
                <w:iCs w:val="0"/>
                <w:color w:val="000000"/>
                <w:lang w:val="en-ZA" w:eastAsia="en-ZA"/>
              </w:rPr>
            </w:pPr>
            <w:r w:rsidRPr="00084DC2">
              <w:rPr>
                <w:rFonts w:eastAsia="Times New Roman"/>
                <w:bCs w:val="0"/>
                <w:iCs w:val="0"/>
                <w:color w:val="000000"/>
                <w:lang w:val="en-ZA" w:eastAsia="en-ZA"/>
              </w:rPr>
              <w:t>Eb/No</w:t>
            </w:r>
          </w:p>
        </w:tc>
        <w:tc>
          <w:tcPr>
            <w:tcW w:w="6570" w:type="dxa"/>
            <w:tcBorders>
              <w:top w:val="nil"/>
              <w:left w:val="nil"/>
              <w:bottom w:val="single" w:sz="8" w:space="0" w:color="auto"/>
              <w:right w:val="single" w:sz="8" w:space="0" w:color="auto"/>
            </w:tcBorders>
            <w:noWrap/>
            <w:vAlign w:val="bottom"/>
            <w:hideMark/>
          </w:tcPr>
          <w:p w:rsidR="00084DC2" w:rsidRPr="00084DC2" w:rsidRDefault="00084DC2" w:rsidP="00084DC2">
            <w:pPr>
              <w:suppressAutoHyphens w:val="0"/>
              <w:spacing w:after="0" w:line="240" w:lineRule="auto"/>
              <w:jc w:val="left"/>
              <w:rPr>
                <w:rFonts w:ascii="Calibri" w:eastAsia="Times New Roman" w:hAnsi="Calibri" w:cs="Times New Roman"/>
                <w:bCs w:val="0"/>
                <w:iCs w:val="0"/>
                <w:color w:val="000000"/>
                <w:lang w:val="en-ZA" w:eastAsia="en-ZA"/>
              </w:rPr>
            </w:pPr>
            <w:r w:rsidRPr="00084DC2">
              <w:rPr>
                <w:rFonts w:ascii="Calibri" w:eastAsia="Times New Roman" w:hAnsi="Calibri" w:cs="Times New Roman"/>
                <w:bCs w:val="0"/>
                <w:iCs w:val="0"/>
                <w:color w:val="000000"/>
                <w:lang w:val="en-ZA" w:eastAsia="en-ZA"/>
              </w:rPr>
              <w:t>Signal to Noise</w:t>
            </w:r>
          </w:p>
        </w:tc>
      </w:tr>
    </w:tbl>
    <w:p w:rsidR="00084DC2" w:rsidRPr="00CD249E" w:rsidRDefault="00084DC2" w:rsidP="00CD249E">
      <w:pPr>
        <w:rPr>
          <w:lang w:val="en-ZA"/>
        </w:rPr>
        <w:sectPr w:rsidR="00084DC2" w:rsidRPr="00CD249E" w:rsidSect="003B0A54">
          <w:headerReference w:type="even" r:id="rId13"/>
          <w:headerReference w:type="default" r:id="rId14"/>
          <w:footerReference w:type="even" r:id="rId15"/>
          <w:footerReference w:type="default" r:id="rId16"/>
          <w:headerReference w:type="first" r:id="rId17"/>
          <w:footerReference w:type="first" r:id="rId18"/>
          <w:footnotePr>
            <w:pos w:val="beneathText"/>
          </w:footnotePr>
          <w:pgSz w:w="11905" w:h="16837"/>
          <w:pgMar w:top="1440" w:right="1440" w:bottom="1440" w:left="1440" w:header="709" w:footer="709" w:gutter="0"/>
          <w:pgNumType w:fmt="lowerRoman"/>
          <w:cols w:space="720"/>
          <w:docGrid w:linePitch="360"/>
        </w:sectPr>
      </w:pPr>
    </w:p>
    <w:p w:rsidR="00AA49C9" w:rsidRPr="009D21EE" w:rsidRDefault="001444CF" w:rsidP="00EA78B8">
      <w:pPr>
        <w:pStyle w:val="Heading2"/>
        <w:ind w:left="0" w:hanging="426"/>
        <w:rPr>
          <w:rStyle w:val="Emphasis"/>
          <w:i w:val="0"/>
          <w:iCs w:val="0"/>
        </w:rPr>
      </w:pPr>
      <w:bookmarkStart w:id="12" w:name="_Toc288834935"/>
      <w:bookmarkStart w:id="13" w:name="_Toc484548161"/>
      <w:r w:rsidRPr="00C726C7">
        <w:rPr>
          <w:caps w:val="0"/>
        </w:rPr>
        <w:lastRenderedPageBreak/>
        <w:t>INTRODUCTION</w:t>
      </w:r>
      <w:bookmarkEnd w:id="9"/>
      <w:bookmarkEnd w:id="12"/>
      <w:bookmarkEnd w:id="13"/>
      <w:r w:rsidR="00AA49C9" w:rsidRPr="001B576F">
        <w:rPr>
          <w:rStyle w:val="Emphasis"/>
        </w:rPr>
        <w:t xml:space="preserve"> </w:t>
      </w:r>
    </w:p>
    <w:p w:rsidR="00AA49C9" w:rsidRDefault="001444CF" w:rsidP="00A3311E">
      <w:pPr>
        <w:pStyle w:val="Heading3"/>
        <w:numPr>
          <w:ilvl w:val="1"/>
          <w:numId w:val="16"/>
        </w:numPr>
        <w:rPr>
          <w:rFonts w:hint="eastAsia"/>
          <w:caps w:val="0"/>
        </w:rPr>
      </w:pPr>
      <w:bookmarkStart w:id="14" w:name="_Toc484548162"/>
      <w:r w:rsidRPr="001B576F">
        <w:rPr>
          <w:rFonts w:hint="eastAsia"/>
          <w:caps w:val="0"/>
        </w:rPr>
        <w:t>BACKGROUND</w:t>
      </w:r>
      <w:bookmarkEnd w:id="14"/>
    </w:p>
    <w:p w:rsidR="00F03550" w:rsidRDefault="00F03550" w:rsidP="00F03550">
      <w:r>
        <w:t>The differences between modulation schemes range depending on application, noise margins on the transmission medium between points, and even just the speed of data transmission.</w:t>
      </w:r>
    </w:p>
    <w:p w:rsidR="00F03550" w:rsidRPr="00F03550" w:rsidRDefault="00F03550" w:rsidP="00F03550">
      <w:r>
        <w:t>In this practical we will compare the QAM-16 modulation scheme to that of PSK8, and also investigate the effects that Hamming coding would have on the bit error rates of the two different modulation schemes.</w:t>
      </w:r>
    </w:p>
    <w:p w:rsidR="00AA49C9" w:rsidRDefault="00F03550" w:rsidP="00A3311E">
      <w:pPr>
        <w:pStyle w:val="Heading3"/>
        <w:numPr>
          <w:ilvl w:val="1"/>
          <w:numId w:val="16"/>
        </w:numPr>
        <w:rPr>
          <w:rFonts w:hint="eastAsia"/>
          <w:caps w:val="0"/>
        </w:rPr>
      </w:pPr>
      <w:bookmarkStart w:id="15" w:name="_Toc484548163"/>
      <w:r>
        <w:rPr>
          <w:caps w:val="0"/>
        </w:rPr>
        <w:t>LITERATURE REVIEW</w:t>
      </w:r>
      <w:bookmarkEnd w:id="15"/>
    </w:p>
    <w:p w:rsidR="00A3311E" w:rsidRDefault="00E63461" w:rsidP="00A3311E">
      <w:pPr>
        <w:pStyle w:val="Heading4"/>
        <w:numPr>
          <w:ilvl w:val="2"/>
          <w:numId w:val="16"/>
        </w:numPr>
        <w:rPr>
          <w:rFonts w:hint="eastAsia"/>
          <w:caps w:val="0"/>
        </w:rPr>
      </w:pPr>
      <w:r>
        <w:rPr>
          <w:caps w:val="0"/>
        </w:rPr>
        <w:t>8PSK</w:t>
      </w:r>
    </w:p>
    <w:p w:rsidR="00F920BC" w:rsidRDefault="00F920BC" w:rsidP="00F920BC">
      <w:pPr>
        <w:pStyle w:val="NormalWeb"/>
      </w:pPr>
      <w:r>
        <w:t>8PSK (8 Phase Shift Keying) is a phase modulation algorithm.</w:t>
      </w:r>
    </w:p>
    <w:p w:rsidR="00C5299E" w:rsidRDefault="00C5299E" w:rsidP="00F920BC">
      <w:pPr>
        <w:pStyle w:val="NormalWeb"/>
        <w:rPr>
          <w:rFonts w:ascii="Times New Roman" w:hAnsi="Times New Roman" w:cs="Times New Roman"/>
          <w:bCs w:val="0"/>
          <w:iCs w:val="0"/>
          <w:sz w:val="24"/>
          <w:szCs w:val="24"/>
          <w:lang w:eastAsia="en-ZA"/>
        </w:rPr>
      </w:pPr>
      <w:r>
        <w:t xml:space="preserve">Phase modulation is a flavour of frequency modulation where a carrier is modulated to encode digital information in phase changes. This scheme can encode 3 bits of data into each symbol. This allows a higher data rate at a relatively low cost. </w:t>
      </w:r>
    </w:p>
    <w:p w:rsidR="00C5299E" w:rsidRDefault="00EB1BEB" w:rsidP="00A56061">
      <w:pPr>
        <w:keepNext/>
        <w:jc w:val="center"/>
      </w:pPr>
      <w:r>
        <w:rPr>
          <w:rFonts w:hint="eastAsia"/>
          <w:noProof/>
        </w:rPr>
        <w:drawing>
          <wp:inline distT="0" distB="0" distL="0" distR="0">
            <wp:extent cx="5473700" cy="148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PSK.jpeg"/>
                    <pic:cNvPicPr/>
                  </pic:nvPicPr>
                  <pic:blipFill>
                    <a:blip r:embed="rId19">
                      <a:extLst>
                        <a:ext uri="{28A0092B-C50C-407E-A947-70E740481C1C}">
                          <a14:useLocalDpi xmlns:a14="http://schemas.microsoft.com/office/drawing/2010/main" val="0"/>
                        </a:ext>
                      </a:extLst>
                    </a:blip>
                    <a:stretch>
                      <a:fillRect/>
                    </a:stretch>
                  </pic:blipFill>
                  <pic:spPr>
                    <a:xfrm>
                      <a:off x="0" y="0"/>
                      <a:ext cx="5473700" cy="1485900"/>
                    </a:xfrm>
                    <a:prstGeom prst="rect">
                      <a:avLst/>
                    </a:prstGeom>
                  </pic:spPr>
                </pic:pic>
              </a:graphicData>
            </a:graphic>
          </wp:inline>
        </w:drawing>
      </w:r>
    </w:p>
    <w:p w:rsidR="00F920BC" w:rsidRDefault="00C5299E" w:rsidP="00A56061">
      <w:pPr>
        <w:pStyle w:val="Caption"/>
      </w:pPr>
      <w:bookmarkStart w:id="16" w:name="_Toc484548140"/>
      <w:r>
        <w:t xml:space="preserve">Figure </w:t>
      </w:r>
      <w:fldSimple w:instr=" SEQ Figure \* ARABIC ">
        <w:r w:rsidR="00D179FF">
          <w:rPr>
            <w:noProof/>
          </w:rPr>
          <w:t>1</w:t>
        </w:r>
      </w:fldSimple>
      <w:r>
        <w:t xml:space="preserve"> : Schematic representation of a PSK8 modulator</w:t>
      </w:r>
      <w:bookmarkEnd w:id="16"/>
    </w:p>
    <w:p w:rsidR="00A56061" w:rsidRPr="00A56061" w:rsidRDefault="00A56061" w:rsidP="00A56061"/>
    <w:p w:rsidR="00A3311E" w:rsidRDefault="00E63461" w:rsidP="00A3311E">
      <w:pPr>
        <w:pStyle w:val="Heading4"/>
        <w:numPr>
          <w:ilvl w:val="2"/>
          <w:numId w:val="16"/>
        </w:numPr>
        <w:rPr>
          <w:rFonts w:hint="eastAsia"/>
          <w:caps w:val="0"/>
        </w:rPr>
      </w:pPr>
      <w:r>
        <w:rPr>
          <w:caps w:val="0"/>
        </w:rPr>
        <w:t>QAM-16</w:t>
      </w:r>
    </w:p>
    <w:p w:rsidR="00C5299E" w:rsidRDefault="00C5299E" w:rsidP="00C5299E">
      <w:r>
        <w:t xml:space="preserve">QAM-16 is a digital amplitude modulation scheme in which digital information is encoded in bit sequences of 4-bit frames, these sequences are represented by </w:t>
      </w:r>
      <w:r w:rsidR="00DD25FD">
        <w:t>several</w:t>
      </w:r>
      <w:r>
        <w:t xml:space="preserve"> discrete amplitude levels of its analogue carrier signal</w:t>
      </w:r>
      <w:r w:rsidR="00DD25FD">
        <w:t>. The signal constellation shown below illustrates the general configuration of these levels.</w:t>
      </w:r>
    </w:p>
    <w:p w:rsidR="00DD25FD" w:rsidRPr="00C5299E" w:rsidRDefault="00DD25FD" w:rsidP="00C5299E"/>
    <w:p w:rsidR="00DD25FD" w:rsidRDefault="00EB1BEB" w:rsidP="00A56061">
      <w:pPr>
        <w:keepNext/>
        <w:jc w:val="center"/>
      </w:pPr>
      <w:r>
        <w:rPr>
          <w:noProof/>
        </w:rPr>
        <w:lastRenderedPageBreak/>
        <w:drawing>
          <wp:inline distT="0" distB="0" distL="0" distR="0">
            <wp:extent cx="2657475" cy="22699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008.gif"/>
                    <pic:cNvPicPr/>
                  </pic:nvPicPr>
                  <pic:blipFill rotWithShape="1">
                    <a:blip r:embed="rId20">
                      <a:extLst>
                        <a:ext uri="{28A0092B-C50C-407E-A947-70E740481C1C}">
                          <a14:useLocalDpi xmlns:a14="http://schemas.microsoft.com/office/drawing/2010/main" val="0"/>
                        </a:ext>
                      </a:extLst>
                    </a:blip>
                    <a:srcRect l="9813" t="5951" r="11686" b="12728"/>
                    <a:stretch/>
                  </pic:blipFill>
                  <pic:spPr bwMode="auto">
                    <a:xfrm>
                      <a:off x="0" y="0"/>
                      <a:ext cx="2669019" cy="2279788"/>
                    </a:xfrm>
                    <a:prstGeom prst="rect">
                      <a:avLst/>
                    </a:prstGeom>
                    <a:ln>
                      <a:noFill/>
                    </a:ln>
                    <a:extLst>
                      <a:ext uri="{53640926-AAD7-44D8-BBD7-CCE9431645EC}">
                        <a14:shadowObscured xmlns:a14="http://schemas.microsoft.com/office/drawing/2010/main"/>
                      </a:ext>
                    </a:extLst>
                  </pic:spPr>
                </pic:pic>
              </a:graphicData>
            </a:graphic>
          </wp:inline>
        </w:drawing>
      </w:r>
    </w:p>
    <w:p w:rsidR="00EB1BEB" w:rsidRDefault="00DD25FD" w:rsidP="00A56061">
      <w:pPr>
        <w:pStyle w:val="Caption"/>
      </w:pPr>
      <w:bookmarkStart w:id="17" w:name="_Toc484548141"/>
      <w:r>
        <w:t xml:space="preserve">Figure </w:t>
      </w:r>
      <w:fldSimple w:instr=" SEQ Figure \* ARABIC ">
        <w:r w:rsidR="00D179FF">
          <w:rPr>
            <w:noProof/>
          </w:rPr>
          <w:t>2</w:t>
        </w:r>
      </w:fldSimple>
      <w:r>
        <w:t xml:space="preserve"> : Example constellation for QAM-16 modulation</w:t>
      </w:r>
      <w:bookmarkEnd w:id="17"/>
    </w:p>
    <w:p w:rsidR="00DD25FD" w:rsidRDefault="00DD25FD" w:rsidP="00DD25FD">
      <w:r>
        <w:t>QAM employs both phase and amplitude modulation.</w:t>
      </w:r>
    </w:p>
    <w:p w:rsidR="00A56061" w:rsidRPr="00DD25FD" w:rsidRDefault="00A56061" w:rsidP="00DD25FD"/>
    <w:p w:rsidR="00F03550" w:rsidRDefault="00F03550" w:rsidP="00F03550">
      <w:pPr>
        <w:pStyle w:val="Heading4"/>
        <w:numPr>
          <w:ilvl w:val="2"/>
          <w:numId w:val="16"/>
        </w:numPr>
        <w:rPr>
          <w:rFonts w:hint="eastAsia"/>
          <w:caps w:val="0"/>
        </w:rPr>
      </w:pPr>
      <w:r>
        <w:rPr>
          <w:caps w:val="0"/>
        </w:rPr>
        <w:t>Hamming coding</w:t>
      </w:r>
    </w:p>
    <w:p w:rsidR="00DD25FD" w:rsidRDefault="00DD25FD" w:rsidP="00A56061">
      <w:pPr>
        <w:keepNext/>
        <w:jc w:val="center"/>
      </w:pPr>
      <w:r w:rsidRPr="00C5299E">
        <w:rPr>
          <w:rFonts w:hint="eastAsia"/>
          <w:noProof/>
        </w:rPr>
        <w:drawing>
          <wp:inline distT="0" distB="0" distL="0" distR="0" wp14:anchorId="0FCF5B77" wp14:editId="20F4A9FE">
            <wp:extent cx="2409825" cy="2013689"/>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5357" cy="2018311"/>
                    </a:xfrm>
                    <a:prstGeom prst="rect">
                      <a:avLst/>
                    </a:prstGeom>
                    <a:noFill/>
                    <a:ln>
                      <a:noFill/>
                    </a:ln>
                  </pic:spPr>
                </pic:pic>
              </a:graphicData>
            </a:graphic>
          </wp:inline>
        </w:drawing>
      </w:r>
    </w:p>
    <w:p w:rsidR="00DD25FD" w:rsidRDefault="00DD25FD" w:rsidP="00A56061">
      <w:pPr>
        <w:pStyle w:val="Caption"/>
        <w:rPr>
          <w:noProof/>
        </w:rPr>
      </w:pPr>
      <w:bookmarkStart w:id="18" w:name="_Toc484548142"/>
      <w:r>
        <w:t xml:space="preserve">Figure </w:t>
      </w:r>
      <w:fldSimple w:instr=" SEQ Figure \* ARABIC ">
        <w:r w:rsidR="00D179FF">
          <w:rPr>
            <w:noProof/>
          </w:rPr>
          <w:t>3</w:t>
        </w:r>
      </w:fldSimple>
      <w:r>
        <w:t xml:space="preserve"> : Visual representation </w:t>
      </w:r>
      <w:r>
        <w:rPr>
          <w:noProof/>
        </w:rPr>
        <w:t>of Hamming code function</w:t>
      </w:r>
      <w:bookmarkEnd w:id="18"/>
    </w:p>
    <w:p w:rsidR="00A3311E" w:rsidRPr="00F03550" w:rsidRDefault="00DD25FD" w:rsidP="00B27BC8">
      <w:pPr>
        <w:rPr>
          <w:rFonts w:ascii="Arial Bold" w:hAnsi="Arial Bold" w:hint="eastAsia"/>
          <w:b/>
          <w:bCs w:val="0"/>
          <w:iCs w:val="0"/>
        </w:rPr>
      </w:pPr>
      <w:r>
        <w:t xml:space="preserve">In the image above, the 3 large circles </w:t>
      </w:r>
      <w:r w:rsidR="00B27BC8">
        <w:t>represent</w:t>
      </w:r>
      <w:r>
        <w:t xml:space="preserve"> the parity check equations that define Hamming code</w:t>
      </w:r>
      <w:r w:rsidR="00B27BC8">
        <w:t>, the 7 regions represent the 7 bits used in the codeword. An error occurs if there is not an even number of 1’s in each big circle, if there is a single error in the transmission it can be fixed by changing the bit in the appropriate region corresponding to the error.</w:t>
      </w:r>
      <w:r w:rsidR="001444CF">
        <w:rPr>
          <w:rFonts w:hint="eastAsia"/>
          <w:caps/>
        </w:rPr>
        <w:br w:type="page"/>
      </w:r>
    </w:p>
    <w:p w:rsidR="00CC1077" w:rsidRDefault="00E63461" w:rsidP="00CC1077">
      <w:pPr>
        <w:pStyle w:val="Heading2"/>
        <w:ind w:left="0" w:hanging="426"/>
        <w:rPr>
          <w:caps w:val="0"/>
        </w:rPr>
      </w:pPr>
      <w:bookmarkStart w:id="19" w:name="_Toc484548164"/>
      <w:r>
        <w:rPr>
          <w:caps w:val="0"/>
        </w:rPr>
        <w:lastRenderedPageBreak/>
        <w:t>SIMULATIONS AND RESULTS</w:t>
      </w:r>
      <w:bookmarkEnd w:id="19"/>
    </w:p>
    <w:p w:rsidR="00F91400" w:rsidRDefault="00F91400" w:rsidP="00F91400">
      <w:r>
        <w:t>All the simulations required Simulink software, part of the MATLAB toolboxes, and the BER graphs were drawn using the ‘bertool’ function in MATLAB.</w:t>
      </w:r>
    </w:p>
    <w:p w:rsidR="00F91400" w:rsidRPr="00F91400" w:rsidRDefault="00F91400" w:rsidP="00F91400">
      <w:r>
        <w:t xml:space="preserve">It is important to note that all communications channels require a transmitter (Tx), a receiver (Rx), and some form of transmission medium usually referred to as a channel. In these </w:t>
      </w:r>
      <w:r w:rsidR="00566C59">
        <w:t>cases,</w:t>
      </w:r>
      <w:r>
        <w:t xml:space="preserve"> we have added modulation to </w:t>
      </w:r>
      <w:r w:rsidR="00566C59">
        <w:t>attempt</w:t>
      </w:r>
      <w:r>
        <w:t xml:space="preserve"> the correct transfer of digital data over </w:t>
      </w:r>
      <w:r w:rsidR="00566C59">
        <w:t xml:space="preserve">analogous transmission channel, and these are to be compared with their more effective Hamming coded compliments </w:t>
      </w:r>
      <w:r w:rsidR="00924103">
        <w:t>to</w:t>
      </w:r>
      <w:r w:rsidR="00566C59">
        <w:t xml:space="preserve"> determine the efficacy of these techniques.</w:t>
      </w:r>
    </w:p>
    <w:p w:rsidR="00CC1077" w:rsidRDefault="00F03550" w:rsidP="00A3311E">
      <w:pPr>
        <w:pStyle w:val="Heading3"/>
        <w:rPr>
          <w:rFonts w:hint="eastAsia"/>
          <w:caps w:val="0"/>
        </w:rPr>
      </w:pPr>
      <w:bookmarkStart w:id="20" w:name="_Toc484548165"/>
      <w:r>
        <w:rPr>
          <w:rFonts w:hint="eastAsia"/>
          <w:caps w:val="0"/>
        </w:rPr>
        <w:t>2</w:t>
      </w:r>
      <w:r w:rsidR="00A3311E">
        <w:rPr>
          <w:rFonts w:hint="eastAsia"/>
          <w:caps w:val="0"/>
        </w:rPr>
        <w:t xml:space="preserve">.1 </w:t>
      </w:r>
      <w:r w:rsidR="00E63461">
        <w:rPr>
          <w:rFonts w:hint="eastAsia"/>
          <w:caps w:val="0"/>
        </w:rPr>
        <w:t>8PSK MODULATION TECHNIQUE</w:t>
      </w:r>
      <w:bookmarkEnd w:id="20"/>
    </w:p>
    <w:p w:rsidR="008D4AA8" w:rsidRDefault="00F03550" w:rsidP="008D4AA8">
      <w:pPr>
        <w:pStyle w:val="Heading3"/>
        <w:ind w:left="720"/>
        <w:rPr>
          <w:rFonts w:hint="eastAsia"/>
          <w:caps w:val="0"/>
        </w:rPr>
      </w:pPr>
      <w:bookmarkStart w:id="21" w:name="_Ref482618549"/>
      <w:bookmarkStart w:id="22" w:name="_Toc484548166"/>
      <w:r>
        <w:rPr>
          <w:caps w:val="0"/>
        </w:rPr>
        <w:t>2</w:t>
      </w:r>
      <w:r w:rsidR="008D4AA8">
        <w:rPr>
          <w:rFonts w:hint="eastAsia"/>
          <w:caps w:val="0"/>
        </w:rPr>
        <w:t>.1</w:t>
      </w:r>
      <w:r w:rsidR="008D4AA8">
        <w:rPr>
          <w:caps w:val="0"/>
        </w:rPr>
        <w:t>.1</w:t>
      </w:r>
      <w:r w:rsidR="008D4AA8">
        <w:rPr>
          <w:rFonts w:hint="eastAsia"/>
          <w:caps w:val="0"/>
        </w:rPr>
        <w:t xml:space="preserve"> </w:t>
      </w:r>
      <w:bookmarkEnd w:id="21"/>
      <w:r w:rsidR="00E63461">
        <w:rPr>
          <w:caps w:val="0"/>
        </w:rPr>
        <w:t>No Hamming</w:t>
      </w:r>
      <w:bookmarkEnd w:id="22"/>
    </w:p>
    <w:p w:rsidR="00AF378D" w:rsidRDefault="00E63461" w:rsidP="00566C59">
      <w:pPr>
        <w:keepNext/>
        <w:jc w:val="center"/>
      </w:pPr>
      <w:r>
        <w:rPr>
          <w:rFonts w:hint="eastAsia"/>
          <w:noProof/>
        </w:rPr>
        <w:drawing>
          <wp:inline distT="0" distB="0" distL="0" distR="0">
            <wp:extent cx="5730875" cy="248539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PSK SIM.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0875" cy="2485390"/>
                    </a:xfrm>
                    <a:prstGeom prst="rect">
                      <a:avLst/>
                    </a:prstGeom>
                  </pic:spPr>
                </pic:pic>
              </a:graphicData>
            </a:graphic>
          </wp:inline>
        </w:drawing>
      </w:r>
    </w:p>
    <w:p w:rsidR="00F91400" w:rsidRDefault="00AF378D" w:rsidP="00566C59">
      <w:pPr>
        <w:pStyle w:val="Caption"/>
      </w:pPr>
      <w:bookmarkStart w:id="23" w:name="_Toc484548143"/>
      <w:r>
        <w:t xml:space="preserve">Figure </w:t>
      </w:r>
      <w:fldSimple w:instr=" SEQ Figure \* ARABIC ">
        <w:r w:rsidR="00D179FF">
          <w:rPr>
            <w:noProof/>
          </w:rPr>
          <w:t>4</w:t>
        </w:r>
      </w:fldSimple>
      <w:r>
        <w:t xml:space="preserve"> : 8PSK Modulation and demodulation scheme over an AWGN channel</w:t>
      </w:r>
      <w:bookmarkEnd w:id="23"/>
    </w:p>
    <w:p w:rsidR="00566C59" w:rsidRPr="00566C59" w:rsidRDefault="00566C59" w:rsidP="00566C59">
      <w:r>
        <w:t>As seen above, the standard configuration was used to simulate the workings of an 8PSK transmission modulation over an AWGN channel, where the pre-modulation bits are compared to the post-demodulated bits to determine the amount of errors within a certain number of samples, while also specifying the Eb/No present in the AWGN channel.</w:t>
      </w:r>
    </w:p>
    <w:p w:rsidR="00AF378D" w:rsidRDefault="00E63461" w:rsidP="00566C59">
      <w:pPr>
        <w:keepNext/>
        <w:tabs>
          <w:tab w:val="left" w:pos="4320"/>
        </w:tabs>
        <w:jc w:val="center"/>
      </w:pPr>
      <w:r>
        <w:rPr>
          <w:rFonts w:hint="eastAsia"/>
          <w:noProof/>
        </w:rPr>
        <w:lastRenderedPageBreak/>
        <w:drawing>
          <wp:inline distT="0" distB="0" distL="0" distR="0">
            <wp:extent cx="2755265" cy="2752213"/>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PSK 0d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1269" cy="2768200"/>
                    </a:xfrm>
                    <a:prstGeom prst="rect">
                      <a:avLst/>
                    </a:prstGeom>
                  </pic:spPr>
                </pic:pic>
              </a:graphicData>
            </a:graphic>
          </wp:inline>
        </w:drawing>
      </w:r>
    </w:p>
    <w:p w:rsidR="00AF378D" w:rsidRDefault="00AF378D" w:rsidP="00566C59">
      <w:pPr>
        <w:pStyle w:val="Caption"/>
        <w:rPr>
          <w:noProof/>
        </w:rPr>
      </w:pPr>
      <w:bookmarkStart w:id="24" w:name="_Toc484548144"/>
      <w:r>
        <w:t xml:space="preserve">Figure </w:t>
      </w:r>
      <w:fldSimple w:instr=" SEQ Figure \* ARABIC ">
        <w:r w:rsidR="00D179FF">
          <w:rPr>
            <w:noProof/>
          </w:rPr>
          <w:t>5</w:t>
        </w:r>
      </w:fldSimple>
      <w:r w:rsidRPr="006F69E9">
        <w:t xml:space="preserve"> : 8PSK </w:t>
      </w:r>
      <w:r>
        <w:t xml:space="preserve">original </w:t>
      </w:r>
      <w:r>
        <w:rPr>
          <w:noProof/>
        </w:rPr>
        <w:t>signal constellation diagram</w:t>
      </w:r>
      <w:bookmarkEnd w:id="24"/>
    </w:p>
    <w:p w:rsidR="00566C59" w:rsidRPr="00566C59" w:rsidRDefault="00566C59" w:rsidP="00566C59">
      <w:r>
        <w:t xml:space="preserve">Here we can see the modulated signal constellation diagram before </w:t>
      </w:r>
      <w:r w:rsidR="004A5B6E">
        <w:t>the noisy channel is introduced. It is visible here that there are zero errors present at this stage as all the values fall exactly on the Gray-coded coordinate points.</w:t>
      </w:r>
    </w:p>
    <w:p w:rsidR="00AF378D" w:rsidRDefault="00E63461" w:rsidP="00566C59">
      <w:pPr>
        <w:keepNext/>
        <w:tabs>
          <w:tab w:val="left" w:pos="4320"/>
        </w:tabs>
        <w:jc w:val="center"/>
      </w:pPr>
      <w:r>
        <w:rPr>
          <w:rFonts w:hint="eastAsia"/>
          <w:noProof/>
        </w:rPr>
        <w:drawing>
          <wp:inline distT="0" distB="0" distL="0" distR="0">
            <wp:extent cx="2755265" cy="2755265"/>
            <wp:effectExtent l="0" t="0" r="698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PSK 10d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55265" cy="2755265"/>
                    </a:xfrm>
                    <a:prstGeom prst="rect">
                      <a:avLst/>
                    </a:prstGeom>
                  </pic:spPr>
                </pic:pic>
              </a:graphicData>
            </a:graphic>
          </wp:inline>
        </w:drawing>
      </w:r>
    </w:p>
    <w:p w:rsidR="00AF378D" w:rsidRDefault="00AF378D" w:rsidP="00566C59">
      <w:pPr>
        <w:pStyle w:val="Caption"/>
        <w:rPr>
          <w:noProof/>
        </w:rPr>
      </w:pPr>
      <w:bookmarkStart w:id="25" w:name="_Toc484548145"/>
      <w:r>
        <w:t xml:space="preserve">Figure </w:t>
      </w:r>
      <w:fldSimple w:instr=" SEQ Figure \* ARABIC ">
        <w:r w:rsidR="00D179FF">
          <w:rPr>
            <w:noProof/>
          </w:rPr>
          <w:t>6</w:t>
        </w:r>
      </w:fldSimple>
      <w:r>
        <w:t xml:space="preserve"> : 8PSK</w:t>
      </w:r>
      <w:r w:rsidRPr="00B16767">
        <w:t xml:space="preserve"> signal constellation diagram</w:t>
      </w:r>
      <w:r>
        <w:rPr>
          <w:noProof/>
        </w:rPr>
        <w:t xml:space="preserve"> with 10dB Eb/No</w:t>
      </w:r>
      <w:bookmarkEnd w:id="25"/>
    </w:p>
    <w:p w:rsidR="004A5B6E" w:rsidRPr="004A5B6E" w:rsidRDefault="004A5B6E" w:rsidP="004A5B6E">
      <w:r>
        <w:t>After a 10dB Eb/No is selected in the AWGN channel, it is visible that there is a very large spread of values, and this means the BER will be very large.</w:t>
      </w:r>
    </w:p>
    <w:p w:rsidR="00AF378D" w:rsidRDefault="00E63461" w:rsidP="00566C59">
      <w:pPr>
        <w:keepNext/>
        <w:tabs>
          <w:tab w:val="left" w:pos="4320"/>
        </w:tabs>
        <w:jc w:val="center"/>
      </w:pPr>
      <w:r>
        <w:rPr>
          <w:rFonts w:hint="eastAsia"/>
          <w:noProof/>
        </w:rPr>
        <w:lastRenderedPageBreak/>
        <w:drawing>
          <wp:inline distT="0" distB="0" distL="0" distR="0">
            <wp:extent cx="2733675" cy="2733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PSK 30dB.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3675" cy="2733675"/>
                    </a:xfrm>
                    <a:prstGeom prst="rect">
                      <a:avLst/>
                    </a:prstGeom>
                  </pic:spPr>
                </pic:pic>
              </a:graphicData>
            </a:graphic>
          </wp:inline>
        </w:drawing>
      </w:r>
    </w:p>
    <w:p w:rsidR="00E63461" w:rsidRDefault="00AF378D" w:rsidP="00566C59">
      <w:pPr>
        <w:pStyle w:val="Caption"/>
      </w:pPr>
      <w:bookmarkStart w:id="26" w:name="_Toc484548146"/>
      <w:r>
        <w:t xml:space="preserve">Figure </w:t>
      </w:r>
      <w:fldSimple w:instr=" SEQ Figure \* ARABIC ">
        <w:r w:rsidR="00D179FF">
          <w:rPr>
            <w:noProof/>
          </w:rPr>
          <w:t>7</w:t>
        </w:r>
      </w:fldSimple>
      <w:r w:rsidRPr="00F91974">
        <w:t xml:space="preserve"> : 8PSK sign</w:t>
      </w:r>
      <w:r>
        <w:t>al constellation diagram with 30</w:t>
      </w:r>
      <w:r w:rsidRPr="00F91974">
        <w:t>dB Eb/No</w:t>
      </w:r>
      <w:bookmarkEnd w:id="26"/>
    </w:p>
    <w:p w:rsidR="004A5B6E" w:rsidRPr="004A5B6E" w:rsidRDefault="004A5B6E" w:rsidP="004A5B6E">
      <w:r>
        <w:t>In contrast with the 10dB Eb/No, the 30dB version shows that the stronger signal to noise ratio yields a much smaller spread in values, and this means that the BER will be much smaller.</w:t>
      </w:r>
    </w:p>
    <w:p w:rsidR="006A0D87" w:rsidRDefault="00F03550" w:rsidP="008D4AA8">
      <w:pPr>
        <w:pStyle w:val="Heading3"/>
        <w:ind w:left="720"/>
        <w:rPr>
          <w:rFonts w:hint="eastAsia"/>
          <w:caps w:val="0"/>
        </w:rPr>
      </w:pPr>
      <w:bookmarkStart w:id="27" w:name="_Toc484548167"/>
      <w:r>
        <w:rPr>
          <w:caps w:val="0"/>
        </w:rPr>
        <w:t>2</w:t>
      </w:r>
      <w:r w:rsidR="008D4AA8">
        <w:rPr>
          <w:rFonts w:hint="eastAsia"/>
          <w:caps w:val="0"/>
        </w:rPr>
        <w:t>.1</w:t>
      </w:r>
      <w:r w:rsidR="008D4AA8">
        <w:rPr>
          <w:caps w:val="0"/>
        </w:rPr>
        <w:t>.2</w:t>
      </w:r>
      <w:r w:rsidR="008D4AA8">
        <w:rPr>
          <w:rFonts w:hint="eastAsia"/>
          <w:caps w:val="0"/>
        </w:rPr>
        <w:t xml:space="preserve"> </w:t>
      </w:r>
      <w:r w:rsidR="00E63461">
        <w:rPr>
          <w:caps w:val="0"/>
        </w:rPr>
        <w:t>Hamming</w:t>
      </w:r>
      <w:bookmarkEnd w:id="27"/>
    </w:p>
    <w:p w:rsidR="00AF378D" w:rsidRDefault="00E63461" w:rsidP="00566C59">
      <w:pPr>
        <w:keepNext/>
        <w:jc w:val="center"/>
      </w:pPr>
      <w:r>
        <w:rPr>
          <w:rFonts w:hint="eastAsia"/>
          <w:noProof/>
        </w:rPr>
        <w:drawing>
          <wp:inline distT="0" distB="0" distL="0" distR="0">
            <wp:extent cx="5730875" cy="1553845"/>
            <wp:effectExtent l="0" t="0" r="317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PSK Hamming SIM.b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0875" cy="1553845"/>
                    </a:xfrm>
                    <a:prstGeom prst="rect">
                      <a:avLst/>
                    </a:prstGeom>
                  </pic:spPr>
                </pic:pic>
              </a:graphicData>
            </a:graphic>
          </wp:inline>
        </w:drawing>
      </w:r>
    </w:p>
    <w:p w:rsidR="00E63461" w:rsidRDefault="00AF378D" w:rsidP="00566C59">
      <w:pPr>
        <w:pStyle w:val="Caption"/>
      </w:pPr>
      <w:bookmarkStart w:id="28" w:name="_Toc484548147"/>
      <w:r>
        <w:t xml:space="preserve">Figure </w:t>
      </w:r>
      <w:fldSimple w:instr=" SEQ Figure \* ARABIC ">
        <w:r w:rsidR="00D179FF">
          <w:rPr>
            <w:noProof/>
          </w:rPr>
          <w:t>8</w:t>
        </w:r>
      </w:fldSimple>
      <w:r w:rsidRPr="00AF721E">
        <w:t xml:space="preserve"> : 8PSK Modulation and demodulation scheme over an AWGN channel </w:t>
      </w:r>
      <w:r>
        <w:t>with Hamming coding and decoding</w:t>
      </w:r>
      <w:bookmarkEnd w:id="28"/>
    </w:p>
    <w:p w:rsidR="004A5B6E" w:rsidRPr="004A5B6E" w:rsidRDefault="004A5B6E" w:rsidP="004A5B6E">
      <w:r>
        <w:t xml:space="preserve">In the diagram shown above, the complexity is clearly much higher than that of the scheme without Hamming encoding and decoding. The reason for this is that instead of bundling bits in </w:t>
      </w:r>
      <w:r w:rsidR="00924103">
        <w:t>frames of 3 for the 8PSK</w:t>
      </w:r>
      <w:r w:rsidR="00E2071E">
        <w:t xml:space="preserve"> modulation scheme, they first have to be buffered into words of 4</w:t>
      </w:r>
      <w:r w:rsidR="005A38B2">
        <w:t xml:space="preserve"> </w:t>
      </w:r>
      <w:r w:rsidR="00E2071E">
        <w:t>bits before being encoded to a 7</w:t>
      </w:r>
      <w:r w:rsidR="005A38B2">
        <w:t>-</w:t>
      </w:r>
      <w:r w:rsidR="00E2071E">
        <w:t>bit frame with Hamming error correction, then they have to be de-buffered and re-buffered to 3</w:t>
      </w:r>
      <w:r w:rsidR="005A38B2">
        <w:t>-</w:t>
      </w:r>
      <w:r w:rsidR="00E2071E">
        <w:t>bit frames for modulation, after demodulation they will get un-buffered again, and rebuffered into a 7</w:t>
      </w:r>
      <w:r w:rsidR="005A38B2">
        <w:t>-</w:t>
      </w:r>
      <w:r w:rsidR="00E2071E">
        <w:t>bit frame for Hamming decoding before being delayed for a short while for the buffer to fill, from where the 4</w:t>
      </w:r>
      <w:r w:rsidR="005A38B2">
        <w:t>-</w:t>
      </w:r>
      <w:r w:rsidR="00E2071E">
        <w:t>bit decoded and error corrected frame will then be un-buffered the last time, the bit rate transitioned to match the original Tx signal rate, and then compared to determine the BER.</w:t>
      </w:r>
    </w:p>
    <w:p w:rsidR="00AF378D" w:rsidRDefault="00F03550" w:rsidP="00AF378D">
      <w:pPr>
        <w:pStyle w:val="Heading3"/>
        <w:ind w:left="720"/>
        <w:rPr>
          <w:rFonts w:hint="eastAsia"/>
          <w:caps w:val="0"/>
        </w:rPr>
      </w:pPr>
      <w:bookmarkStart w:id="29" w:name="_Toc484548168"/>
      <w:r>
        <w:rPr>
          <w:caps w:val="0"/>
        </w:rPr>
        <w:lastRenderedPageBreak/>
        <w:t>2</w:t>
      </w:r>
      <w:r w:rsidR="00E63461">
        <w:rPr>
          <w:rFonts w:hint="eastAsia"/>
          <w:caps w:val="0"/>
        </w:rPr>
        <w:t>.1</w:t>
      </w:r>
      <w:r w:rsidR="00E63461">
        <w:rPr>
          <w:caps w:val="0"/>
        </w:rPr>
        <w:t>.3</w:t>
      </w:r>
      <w:r w:rsidR="00E63461">
        <w:rPr>
          <w:rFonts w:hint="eastAsia"/>
          <w:caps w:val="0"/>
        </w:rPr>
        <w:t xml:space="preserve"> </w:t>
      </w:r>
      <w:r w:rsidR="00E63461">
        <w:rPr>
          <w:caps w:val="0"/>
        </w:rPr>
        <w:t xml:space="preserve">8PSK </w:t>
      </w:r>
      <w:r w:rsidR="00AF378D">
        <w:rPr>
          <w:caps w:val="0"/>
        </w:rPr>
        <w:t>Hamming vs No Hamming</w:t>
      </w:r>
      <w:bookmarkEnd w:id="29"/>
    </w:p>
    <w:p w:rsidR="00F91400" w:rsidRDefault="00F91400" w:rsidP="00566C59">
      <w:pPr>
        <w:keepNext/>
        <w:jc w:val="center"/>
      </w:pPr>
      <w:r>
        <w:rPr>
          <w:noProof/>
        </w:rPr>
        <w:drawing>
          <wp:inline distT="0" distB="0" distL="0" distR="0">
            <wp:extent cx="5730875" cy="3118485"/>
            <wp:effectExtent l="0" t="0" r="317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PSK com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0875" cy="3118485"/>
                    </a:xfrm>
                    <a:prstGeom prst="rect">
                      <a:avLst/>
                    </a:prstGeom>
                  </pic:spPr>
                </pic:pic>
              </a:graphicData>
            </a:graphic>
          </wp:inline>
        </w:drawing>
      </w:r>
    </w:p>
    <w:p w:rsidR="00AF378D" w:rsidRPr="00AF378D" w:rsidRDefault="00F91400" w:rsidP="00566C59">
      <w:pPr>
        <w:pStyle w:val="Caption"/>
      </w:pPr>
      <w:bookmarkStart w:id="30" w:name="_Toc484548148"/>
      <w:r>
        <w:t xml:space="preserve">Figure </w:t>
      </w:r>
      <w:fldSimple w:instr=" SEQ Figure \* ARABIC ">
        <w:r w:rsidR="00D179FF">
          <w:rPr>
            <w:noProof/>
          </w:rPr>
          <w:t>9</w:t>
        </w:r>
      </w:fldSimple>
      <w:r>
        <w:t xml:space="preserve"> : 8PSK theoretical plot vs simulated plot with and without Hamming</w:t>
      </w:r>
      <w:bookmarkEnd w:id="30"/>
    </w:p>
    <w:p w:rsidR="00E63461" w:rsidRPr="00E63461" w:rsidRDefault="00E2071E" w:rsidP="00E63461">
      <w:r>
        <w:t xml:space="preserve">Here we can see a graphical representation of the BER at various levels of Eb/No, and the trends followed by the different techniques. The first set to be considered is the 8PSK modulated signal without Hamming through an AWGN channel. The exact theoretical plot (blue), is compared to the simulated result plots which were then fitted (red), and the correlation is almost perfect. The second set is the same signal that has been encoded for error detection and correction using the Hamming method. </w:t>
      </w:r>
      <w:r w:rsidR="00655457">
        <w:t>Again,</w:t>
      </w:r>
      <w:r>
        <w:t xml:space="preserve"> the exact theoretical plot (green)</w:t>
      </w:r>
      <w:r w:rsidR="00655457">
        <w:t>,</w:t>
      </w:r>
      <w:r>
        <w:t xml:space="preserve"> </w:t>
      </w:r>
      <w:r w:rsidR="00655457">
        <w:t>is compared to the simulated and fitted version (magenta), and some deviance can be seen in the origin, but as the Eb/No of the channel increases toward 30dB the tendency of the simulated results converges with that of the theoretical values and produces an acceptable result. It is important to note that the BER for the Hamming scheme decreased more rapidly than that of the non-Hamming scheme. This outcome displays the fact that using Hamming error correction and detection decreases the amount of errors in transmission.</w:t>
      </w:r>
    </w:p>
    <w:p w:rsidR="00CC1077" w:rsidRDefault="00F03550" w:rsidP="00A3311E">
      <w:pPr>
        <w:pStyle w:val="Heading3"/>
        <w:rPr>
          <w:rFonts w:hint="eastAsia"/>
          <w:caps w:val="0"/>
        </w:rPr>
      </w:pPr>
      <w:bookmarkStart w:id="31" w:name="_Toc484548169"/>
      <w:r>
        <w:rPr>
          <w:caps w:val="0"/>
        </w:rPr>
        <w:lastRenderedPageBreak/>
        <w:t>2</w:t>
      </w:r>
      <w:r w:rsidR="00A3311E">
        <w:rPr>
          <w:rFonts w:hint="eastAsia"/>
          <w:caps w:val="0"/>
        </w:rPr>
        <w:t xml:space="preserve">.2 </w:t>
      </w:r>
      <w:r w:rsidR="00E63461">
        <w:rPr>
          <w:caps w:val="0"/>
        </w:rPr>
        <w:t>QAM-16</w:t>
      </w:r>
      <w:r w:rsidR="00E63461">
        <w:rPr>
          <w:rFonts w:hint="eastAsia"/>
          <w:caps w:val="0"/>
        </w:rPr>
        <w:t xml:space="preserve"> MODULATION TECHNIQUE</w:t>
      </w:r>
      <w:bookmarkEnd w:id="31"/>
    </w:p>
    <w:p w:rsidR="008D4AA8" w:rsidRDefault="00F03550" w:rsidP="008D4AA8">
      <w:pPr>
        <w:pStyle w:val="Heading3"/>
        <w:ind w:left="720"/>
        <w:rPr>
          <w:rFonts w:hint="eastAsia"/>
          <w:caps w:val="0"/>
        </w:rPr>
      </w:pPr>
      <w:bookmarkStart w:id="32" w:name="_Toc484548170"/>
      <w:r>
        <w:rPr>
          <w:caps w:val="0"/>
        </w:rPr>
        <w:t>2</w:t>
      </w:r>
      <w:r w:rsidR="008D4AA8">
        <w:rPr>
          <w:rFonts w:hint="eastAsia"/>
          <w:caps w:val="0"/>
        </w:rPr>
        <w:t>.</w:t>
      </w:r>
      <w:r w:rsidR="008D4AA8">
        <w:rPr>
          <w:caps w:val="0"/>
        </w:rPr>
        <w:t>2.1</w:t>
      </w:r>
      <w:r w:rsidR="008D4AA8">
        <w:rPr>
          <w:rFonts w:hint="eastAsia"/>
          <w:caps w:val="0"/>
        </w:rPr>
        <w:t xml:space="preserve"> </w:t>
      </w:r>
      <w:r w:rsidR="00E63461">
        <w:rPr>
          <w:caps w:val="0"/>
        </w:rPr>
        <w:t>No Hamming</w:t>
      </w:r>
      <w:bookmarkEnd w:id="32"/>
    </w:p>
    <w:p w:rsidR="00AF378D" w:rsidRDefault="00E63461" w:rsidP="00566C59">
      <w:pPr>
        <w:keepNext/>
        <w:jc w:val="center"/>
      </w:pPr>
      <w:r>
        <w:rPr>
          <w:rFonts w:hint="eastAsia"/>
          <w:noProof/>
        </w:rPr>
        <w:drawing>
          <wp:inline distT="0" distB="0" distL="0" distR="0">
            <wp:extent cx="5730875" cy="2471420"/>
            <wp:effectExtent l="0" t="0" r="317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AM-16 SIM.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0875" cy="2471420"/>
                    </a:xfrm>
                    <a:prstGeom prst="rect">
                      <a:avLst/>
                    </a:prstGeom>
                  </pic:spPr>
                </pic:pic>
              </a:graphicData>
            </a:graphic>
          </wp:inline>
        </w:drawing>
      </w:r>
    </w:p>
    <w:p w:rsidR="00E63461" w:rsidRDefault="00AF378D" w:rsidP="00566C59">
      <w:pPr>
        <w:pStyle w:val="Caption"/>
      </w:pPr>
      <w:bookmarkStart w:id="33" w:name="_Toc484548149"/>
      <w:r>
        <w:t xml:space="preserve">Figure </w:t>
      </w:r>
      <w:fldSimple w:instr=" SEQ Figure \* ARABIC ">
        <w:r w:rsidR="00D179FF">
          <w:rPr>
            <w:noProof/>
          </w:rPr>
          <w:t>10</w:t>
        </w:r>
      </w:fldSimple>
      <w:r w:rsidRPr="009D6B46">
        <w:t xml:space="preserve"> : </w:t>
      </w:r>
      <w:r>
        <w:t>QAM-16</w:t>
      </w:r>
      <w:r w:rsidRPr="009D6B46">
        <w:t xml:space="preserve"> Modulation and demodulation sc</w:t>
      </w:r>
      <w:r>
        <w:t>heme over an AWGN channel</w:t>
      </w:r>
      <w:bookmarkEnd w:id="33"/>
    </w:p>
    <w:p w:rsidR="005A38B2" w:rsidRPr="005A38B2" w:rsidRDefault="005A38B2" w:rsidP="005A38B2">
      <w:r>
        <w:t>For the QAM-16 scheme the same setup is used as for the 8PSK scheme, the only difference is that the modulation is now QAM-16 which requires a 4-bit frame instead of 3-bit frame. These frames are modulated in their 16 different Gray-coded binary configurations, and then get transmitted through an AWGN channel and are again demodulated.</w:t>
      </w:r>
    </w:p>
    <w:p w:rsidR="00AF378D" w:rsidRDefault="00E63461" w:rsidP="00566C59">
      <w:pPr>
        <w:keepNext/>
        <w:jc w:val="center"/>
      </w:pPr>
      <w:r>
        <w:rPr>
          <w:rFonts w:hint="eastAsia"/>
          <w:noProof/>
        </w:rPr>
        <w:drawing>
          <wp:inline distT="0" distB="0" distL="0" distR="0">
            <wp:extent cx="2739861" cy="27432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AM16 0dB.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6409" cy="2759768"/>
                    </a:xfrm>
                    <a:prstGeom prst="rect">
                      <a:avLst/>
                    </a:prstGeom>
                  </pic:spPr>
                </pic:pic>
              </a:graphicData>
            </a:graphic>
          </wp:inline>
        </w:drawing>
      </w:r>
    </w:p>
    <w:p w:rsidR="00AF378D" w:rsidRDefault="00AF378D" w:rsidP="00566C59">
      <w:pPr>
        <w:pStyle w:val="Caption"/>
        <w:rPr>
          <w:noProof/>
        </w:rPr>
      </w:pPr>
      <w:bookmarkStart w:id="34" w:name="_Ref484538156"/>
      <w:bookmarkStart w:id="35" w:name="_Toc484548150"/>
      <w:r>
        <w:t xml:space="preserve">Figure </w:t>
      </w:r>
      <w:fldSimple w:instr=" SEQ Figure \* ARABIC ">
        <w:r w:rsidR="00D179FF">
          <w:rPr>
            <w:noProof/>
          </w:rPr>
          <w:t>11</w:t>
        </w:r>
      </w:fldSimple>
      <w:bookmarkEnd w:id="34"/>
      <w:r w:rsidRPr="009F7CED">
        <w:t xml:space="preserve"> : QAM-16 </w:t>
      </w:r>
      <w:r>
        <w:t xml:space="preserve">original </w:t>
      </w:r>
      <w:r>
        <w:rPr>
          <w:noProof/>
        </w:rPr>
        <w:t>signal constellation diagram</w:t>
      </w:r>
      <w:bookmarkEnd w:id="35"/>
    </w:p>
    <w:p w:rsidR="005A38B2" w:rsidRPr="005A38B2" w:rsidRDefault="005A38B2" w:rsidP="005A38B2">
      <w:r>
        <w:lastRenderedPageBreak/>
        <w:fldChar w:fldCharType="begin"/>
      </w:r>
      <w:r>
        <w:instrText xml:space="preserve"> REF _Ref484538156 \h </w:instrText>
      </w:r>
      <w:r>
        <w:fldChar w:fldCharType="separate"/>
      </w:r>
      <w:r w:rsidR="00D179FF">
        <w:t xml:space="preserve">Figure </w:t>
      </w:r>
      <w:r w:rsidR="00D179FF">
        <w:rPr>
          <w:noProof/>
        </w:rPr>
        <w:t>11</w:t>
      </w:r>
      <w:r>
        <w:fldChar w:fldCharType="end"/>
      </w:r>
      <w:r>
        <w:t xml:space="preserve"> displays the original modulated signal and no deviation or spread is visible </w:t>
      </w:r>
      <w:r w:rsidR="00F03550">
        <w:t>now</w:t>
      </w:r>
      <w:r w:rsidR="00924103">
        <w:t xml:space="preserve">, yet in </w:t>
      </w:r>
      <w:r w:rsidR="00924103">
        <w:fldChar w:fldCharType="begin"/>
      </w:r>
      <w:r w:rsidR="00924103">
        <w:instrText xml:space="preserve"> REF _Ref484538229 \h </w:instrText>
      </w:r>
      <w:r w:rsidR="00924103">
        <w:fldChar w:fldCharType="separate"/>
      </w:r>
      <w:r w:rsidR="00D179FF">
        <w:t xml:space="preserve">Figure </w:t>
      </w:r>
      <w:r w:rsidR="00D179FF">
        <w:rPr>
          <w:noProof/>
        </w:rPr>
        <w:t>12</w:t>
      </w:r>
      <w:r w:rsidR="00924103">
        <w:fldChar w:fldCharType="end"/>
      </w:r>
      <w:r w:rsidR="00924103">
        <w:t xml:space="preserve"> below, the 10dB Eb/No shows a large spread of the plots which indicates that the AWGN channel has caused a large amount of interference and this will ultimately cause errors during demodulation presenting in a high number of errors per sample.</w:t>
      </w:r>
    </w:p>
    <w:p w:rsidR="00AF378D" w:rsidRDefault="00E63461" w:rsidP="00566C59">
      <w:pPr>
        <w:keepNext/>
        <w:jc w:val="center"/>
      </w:pPr>
      <w:r>
        <w:rPr>
          <w:rFonts w:hint="eastAsia"/>
          <w:noProof/>
        </w:rPr>
        <w:drawing>
          <wp:inline distT="0" distB="0" distL="0" distR="0">
            <wp:extent cx="2743200" cy="27465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AM16 10dB.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4250" cy="2767620"/>
                    </a:xfrm>
                    <a:prstGeom prst="rect">
                      <a:avLst/>
                    </a:prstGeom>
                  </pic:spPr>
                </pic:pic>
              </a:graphicData>
            </a:graphic>
          </wp:inline>
        </w:drawing>
      </w:r>
    </w:p>
    <w:p w:rsidR="00AF378D" w:rsidRDefault="00AF378D" w:rsidP="00566C59">
      <w:pPr>
        <w:pStyle w:val="Caption"/>
      </w:pPr>
      <w:bookmarkStart w:id="36" w:name="_Ref484538229"/>
      <w:bookmarkStart w:id="37" w:name="_Toc484548151"/>
      <w:r>
        <w:t xml:space="preserve">Figure </w:t>
      </w:r>
      <w:fldSimple w:instr=" SEQ Figure \* ARABIC ">
        <w:r w:rsidR="00D179FF">
          <w:rPr>
            <w:noProof/>
          </w:rPr>
          <w:t>12</w:t>
        </w:r>
      </w:fldSimple>
      <w:bookmarkEnd w:id="36"/>
      <w:r w:rsidRPr="001F5622">
        <w:t xml:space="preserve"> : QAM-16 sign</w:t>
      </w:r>
      <w:r>
        <w:t>al constellation diagram with 10</w:t>
      </w:r>
      <w:r w:rsidRPr="001F5622">
        <w:t>dB Eb/No</w:t>
      </w:r>
      <w:bookmarkEnd w:id="37"/>
    </w:p>
    <w:p w:rsidR="00924103" w:rsidRPr="00924103" w:rsidRDefault="00924103" w:rsidP="00924103">
      <w:r>
        <w:t>Below in the 30dB Eb/No version of the AWGN channel, the spread of the plots is vastly reduced, and demodulation will present fewer errors. This case will again provide the lowest possible BER for a finite set of samples.</w:t>
      </w:r>
    </w:p>
    <w:p w:rsidR="00AF378D" w:rsidRDefault="00E63461" w:rsidP="00566C59">
      <w:pPr>
        <w:keepNext/>
        <w:jc w:val="center"/>
      </w:pPr>
      <w:r>
        <w:rPr>
          <w:rFonts w:hint="eastAsia"/>
          <w:noProof/>
        </w:rPr>
        <w:drawing>
          <wp:inline distT="0" distB="0" distL="0" distR="0">
            <wp:extent cx="27432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AM16 30dB.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AF378D" w:rsidRPr="00E63461" w:rsidRDefault="00AF378D" w:rsidP="00F03550">
      <w:pPr>
        <w:pStyle w:val="Caption"/>
      </w:pPr>
      <w:bookmarkStart w:id="38" w:name="_Toc484548152"/>
      <w:r>
        <w:t xml:space="preserve">Figure </w:t>
      </w:r>
      <w:fldSimple w:instr=" SEQ Figure \* ARABIC ">
        <w:r w:rsidR="00D179FF">
          <w:rPr>
            <w:noProof/>
          </w:rPr>
          <w:t>13</w:t>
        </w:r>
      </w:fldSimple>
      <w:r>
        <w:t xml:space="preserve"> : QAM-16</w:t>
      </w:r>
      <w:r w:rsidRPr="003C7156">
        <w:t xml:space="preserve"> signal constellation diagram with 30dB Eb/No</w:t>
      </w:r>
      <w:bookmarkEnd w:id="38"/>
    </w:p>
    <w:p w:rsidR="008D4AA8" w:rsidRDefault="00F03550" w:rsidP="008D4AA8">
      <w:pPr>
        <w:pStyle w:val="Heading3"/>
        <w:ind w:left="720"/>
        <w:rPr>
          <w:rFonts w:hint="eastAsia"/>
          <w:caps w:val="0"/>
        </w:rPr>
      </w:pPr>
      <w:bookmarkStart w:id="39" w:name="_Toc484548171"/>
      <w:r>
        <w:rPr>
          <w:caps w:val="0"/>
        </w:rPr>
        <w:lastRenderedPageBreak/>
        <w:t>2</w:t>
      </w:r>
      <w:r w:rsidR="008D4AA8">
        <w:rPr>
          <w:rFonts w:hint="eastAsia"/>
          <w:caps w:val="0"/>
        </w:rPr>
        <w:t>.</w:t>
      </w:r>
      <w:r w:rsidR="008D4AA8">
        <w:rPr>
          <w:caps w:val="0"/>
        </w:rPr>
        <w:t>2.2</w:t>
      </w:r>
      <w:r w:rsidR="008D4AA8">
        <w:rPr>
          <w:rFonts w:hint="eastAsia"/>
          <w:caps w:val="0"/>
        </w:rPr>
        <w:t xml:space="preserve"> </w:t>
      </w:r>
      <w:r w:rsidR="00E63461">
        <w:rPr>
          <w:caps w:val="0"/>
        </w:rPr>
        <w:t>Hamming</w:t>
      </w:r>
      <w:bookmarkEnd w:id="39"/>
    </w:p>
    <w:p w:rsidR="00AF378D" w:rsidRDefault="00E63461" w:rsidP="00566C59">
      <w:pPr>
        <w:keepNext/>
        <w:jc w:val="center"/>
      </w:pPr>
      <w:r>
        <w:rPr>
          <w:rFonts w:hint="eastAsia"/>
          <w:noProof/>
        </w:rPr>
        <w:drawing>
          <wp:inline distT="0" distB="0" distL="0" distR="0">
            <wp:extent cx="5730875" cy="161925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AM-16 Hamming SIM.b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0875" cy="1619250"/>
                    </a:xfrm>
                    <a:prstGeom prst="rect">
                      <a:avLst/>
                    </a:prstGeom>
                  </pic:spPr>
                </pic:pic>
              </a:graphicData>
            </a:graphic>
          </wp:inline>
        </w:drawing>
      </w:r>
    </w:p>
    <w:p w:rsidR="00E63461" w:rsidRDefault="00AF378D" w:rsidP="00566C59">
      <w:pPr>
        <w:pStyle w:val="Caption"/>
      </w:pPr>
      <w:bookmarkStart w:id="40" w:name="_Toc484548153"/>
      <w:r>
        <w:t xml:space="preserve">Figure </w:t>
      </w:r>
      <w:fldSimple w:instr=" SEQ Figure \* ARABIC ">
        <w:r w:rsidR="00D179FF">
          <w:rPr>
            <w:noProof/>
          </w:rPr>
          <w:t>14</w:t>
        </w:r>
      </w:fldSimple>
      <w:r w:rsidRPr="006F59A3">
        <w:t xml:space="preserve"> : QAM-16 Modulation and demodulation scheme over an AWGN channel</w:t>
      </w:r>
      <w:r>
        <w:t xml:space="preserve"> with Hamming encoding and decoding</w:t>
      </w:r>
      <w:bookmarkEnd w:id="40"/>
    </w:p>
    <w:p w:rsidR="00924103" w:rsidRPr="00924103" w:rsidRDefault="00924103" w:rsidP="00924103">
      <w:r>
        <w:t>The procedure in adding Hamming encoding is almost identical to that of the 8PSK scheme, lest for the 3-bit frames needed for modulation in 8PSK, the QAM-16 scheme requires 4-bit frames, and thus buffering and un-buffering will therefore vary slightly.</w:t>
      </w:r>
    </w:p>
    <w:p w:rsidR="00AF378D" w:rsidRDefault="00F03550" w:rsidP="00AF378D">
      <w:pPr>
        <w:pStyle w:val="Heading3"/>
        <w:ind w:left="720"/>
        <w:rPr>
          <w:rFonts w:hint="eastAsia"/>
          <w:caps w:val="0"/>
        </w:rPr>
      </w:pPr>
      <w:bookmarkStart w:id="41" w:name="_Toc484548172"/>
      <w:r>
        <w:rPr>
          <w:caps w:val="0"/>
        </w:rPr>
        <w:t>2</w:t>
      </w:r>
      <w:r w:rsidR="00AF378D">
        <w:rPr>
          <w:rFonts w:hint="eastAsia"/>
          <w:caps w:val="0"/>
        </w:rPr>
        <w:t>.</w:t>
      </w:r>
      <w:r w:rsidR="00AF378D">
        <w:rPr>
          <w:caps w:val="0"/>
        </w:rPr>
        <w:t>2.3</w:t>
      </w:r>
      <w:r w:rsidR="00AF378D">
        <w:rPr>
          <w:rFonts w:hint="eastAsia"/>
          <w:caps w:val="0"/>
        </w:rPr>
        <w:t xml:space="preserve"> </w:t>
      </w:r>
      <w:r w:rsidR="00AF378D">
        <w:rPr>
          <w:caps w:val="0"/>
        </w:rPr>
        <w:t>QAM-16 Hamming vs No Hamming</w:t>
      </w:r>
      <w:bookmarkEnd w:id="41"/>
    </w:p>
    <w:p w:rsidR="00F91400" w:rsidRDefault="00F91400" w:rsidP="00566C59">
      <w:pPr>
        <w:keepNext/>
        <w:jc w:val="center"/>
      </w:pPr>
      <w:r>
        <w:rPr>
          <w:noProof/>
        </w:rPr>
        <w:drawing>
          <wp:inline distT="0" distB="0" distL="0" distR="0">
            <wp:extent cx="5730875" cy="3096260"/>
            <wp:effectExtent l="0" t="0" r="317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AM 16 com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0875" cy="3096260"/>
                    </a:xfrm>
                    <a:prstGeom prst="rect">
                      <a:avLst/>
                    </a:prstGeom>
                  </pic:spPr>
                </pic:pic>
              </a:graphicData>
            </a:graphic>
          </wp:inline>
        </w:drawing>
      </w:r>
    </w:p>
    <w:p w:rsidR="00AF378D" w:rsidRDefault="00F91400" w:rsidP="00566C59">
      <w:pPr>
        <w:pStyle w:val="Caption"/>
      </w:pPr>
      <w:bookmarkStart w:id="42" w:name="_Ref484538787"/>
      <w:bookmarkStart w:id="43" w:name="_Toc484548154"/>
      <w:r>
        <w:t xml:space="preserve">Figure </w:t>
      </w:r>
      <w:fldSimple w:instr=" SEQ Figure \* ARABIC ">
        <w:r w:rsidR="00D179FF">
          <w:rPr>
            <w:noProof/>
          </w:rPr>
          <w:t>15</w:t>
        </w:r>
      </w:fldSimple>
      <w:bookmarkEnd w:id="42"/>
      <w:r w:rsidRPr="00222AC2">
        <w:t xml:space="preserve"> : 8PSK theoretical plot vs simulated plot with and without Hamming</w:t>
      </w:r>
      <w:bookmarkEnd w:id="43"/>
    </w:p>
    <w:p w:rsidR="00924103" w:rsidRDefault="00924103" w:rsidP="00924103">
      <w:r>
        <w:fldChar w:fldCharType="begin"/>
      </w:r>
      <w:r>
        <w:instrText xml:space="preserve"> REF _Ref484538787 \h </w:instrText>
      </w:r>
      <w:r>
        <w:fldChar w:fldCharType="separate"/>
      </w:r>
      <w:r w:rsidR="00D179FF">
        <w:t xml:space="preserve">Figure </w:t>
      </w:r>
      <w:r w:rsidR="00D179FF">
        <w:rPr>
          <w:noProof/>
        </w:rPr>
        <w:t>15</w:t>
      </w:r>
      <w:r>
        <w:fldChar w:fldCharType="end"/>
      </w:r>
      <w:r>
        <w:t xml:space="preserve"> shows the comparison between the QAM-16 scheme with and without Hamming encoding</w:t>
      </w:r>
      <w:r w:rsidR="00CF5B98">
        <w:t>, both theoretical exact values and simulated values will be discussed.</w:t>
      </w:r>
    </w:p>
    <w:p w:rsidR="00CF5B98" w:rsidRPr="00924103" w:rsidRDefault="00CF5B98" w:rsidP="00924103">
      <w:r>
        <w:lastRenderedPageBreak/>
        <w:t>The non-Hamming scheme exact theoretical plot (blue), is compared with the simulated version (red), showing slight variation with strong correlation. The Hamming error detection and correction version of the scheme with exact theoretical plot (green), shows a lower amount of errors when compared to the non-Hamming version, and the simulated results for QAM-16 with Hamming (cyan), shows deviation at lower Eb/No, but tends to convergence as the Eb/No nears the 30dB value, and thus correlation is satisfactory.</w:t>
      </w:r>
    </w:p>
    <w:p w:rsidR="00F12B34" w:rsidRDefault="00F12B34">
      <w:pPr>
        <w:suppressAutoHyphens w:val="0"/>
        <w:spacing w:after="0" w:line="240" w:lineRule="auto"/>
        <w:jc w:val="left"/>
        <w:rPr>
          <w:b/>
          <w:bCs w:val="0"/>
          <w:iCs w:val="0"/>
          <w:sz w:val="24"/>
        </w:rPr>
      </w:pPr>
    </w:p>
    <w:p w:rsidR="00E63461" w:rsidRDefault="00E63461">
      <w:pPr>
        <w:suppressAutoHyphens w:val="0"/>
        <w:spacing w:after="0" w:line="240" w:lineRule="auto"/>
        <w:jc w:val="left"/>
        <w:rPr>
          <w:b/>
          <w:bCs w:val="0"/>
          <w:iCs w:val="0"/>
          <w:sz w:val="24"/>
        </w:rPr>
      </w:pPr>
      <w:r>
        <w:rPr>
          <w:caps/>
        </w:rPr>
        <w:br w:type="page"/>
      </w:r>
    </w:p>
    <w:p w:rsidR="00F12B34" w:rsidRDefault="00F12B34" w:rsidP="00F12B34">
      <w:pPr>
        <w:pStyle w:val="Heading2"/>
        <w:ind w:left="0" w:hanging="426"/>
        <w:rPr>
          <w:caps w:val="0"/>
        </w:rPr>
      </w:pPr>
      <w:bookmarkStart w:id="44" w:name="_Toc484548173"/>
      <w:r>
        <w:rPr>
          <w:caps w:val="0"/>
        </w:rPr>
        <w:lastRenderedPageBreak/>
        <w:t>VARIATION</w:t>
      </w:r>
      <w:r w:rsidRPr="00D940C8">
        <w:rPr>
          <w:caps w:val="0"/>
        </w:rPr>
        <w:t>S</w:t>
      </w:r>
      <w:r w:rsidR="00F91400">
        <w:rPr>
          <w:caps w:val="0"/>
        </w:rPr>
        <w:t xml:space="preserve"> AND COMPARISONS</w:t>
      </w:r>
      <w:bookmarkEnd w:id="44"/>
    </w:p>
    <w:p w:rsidR="00CF5B98" w:rsidRDefault="00CF5B98" w:rsidP="00CF5B98">
      <w:r>
        <w:t>Below in the table, the properties of the two different modulation schemes will be listed and then discussed.</w:t>
      </w:r>
    </w:p>
    <w:p w:rsidR="00FD7513" w:rsidRDefault="00FD7513" w:rsidP="00FD7513">
      <w:pPr>
        <w:pStyle w:val="Caption"/>
        <w:keepNext/>
      </w:pPr>
      <w:bookmarkStart w:id="45" w:name="_Toc484548137"/>
      <w:r>
        <w:t xml:space="preserve">Table </w:t>
      </w:r>
      <w:fldSimple w:instr=" SEQ Table \* ARABIC ">
        <w:r w:rsidR="00D179FF">
          <w:rPr>
            <w:noProof/>
          </w:rPr>
          <w:t>2</w:t>
        </w:r>
      </w:fldSimple>
      <w:r>
        <w:t xml:space="preserve"> : Compared properties of the QAM-16 and 8PSK modulation schemes</w:t>
      </w:r>
      <w:bookmarkEnd w:id="45"/>
    </w:p>
    <w:tbl>
      <w:tblPr>
        <w:tblW w:w="9000" w:type="dxa"/>
        <w:tblInd w:w="-15" w:type="dxa"/>
        <w:tblCellMar>
          <w:top w:w="15" w:type="dxa"/>
          <w:bottom w:w="15" w:type="dxa"/>
        </w:tblCellMar>
        <w:tblLook w:val="04A0" w:firstRow="1" w:lastRow="0" w:firstColumn="1" w:lastColumn="0" w:noHBand="0" w:noVBand="1"/>
      </w:tblPr>
      <w:tblGrid>
        <w:gridCol w:w="7110"/>
        <w:gridCol w:w="990"/>
        <w:gridCol w:w="900"/>
      </w:tblGrid>
      <w:tr w:rsidR="009377B0" w:rsidRPr="009377B0" w:rsidTr="009377B0">
        <w:trPr>
          <w:trHeight w:val="330"/>
        </w:trPr>
        <w:tc>
          <w:tcPr>
            <w:tcW w:w="7110" w:type="dxa"/>
            <w:tcBorders>
              <w:top w:val="single" w:sz="12" w:space="0" w:color="auto"/>
              <w:left w:val="single" w:sz="12" w:space="0" w:color="auto"/>
              <w:bottom w:val="single" w:sz="8" w:space="0" w:color="auto"/>
              <w:right w:val="nil"/>
            </w:tcBorders>
            <w:noWrap/>
            <w:vAlign w:val="bottom"/>
            <w:hideMark/>
          </w:tcPr>
          <w:p w:rsidR="009377B0" w:rsidRPr="009377B0" w:rsidRDefault="009377B0" w:rsidP="009377B0">
            <w:pPr>
              <w:suppressAutoHyphens w:val="0"/>
              <w:spacing w:after="0" w:line="240" w:lineRule="auto"/>
              <w:jc w:val="left"/>
              <w:rPr>
                <w:rFonts w:ascii="Times New Roman" w:eastAsia="Times New Roman" w:hAnsi="Times New Roman" w:cs="Times New Roman"/>
                <w:sz w:val="20"/>
                <w:szCs w:val="20"/>
                <w:lang w:val="en-ZA" w:eastAsia="en-ZA"/>
              </w:rPr>
            </w:pPr>
          </w:p>
        </w:tc>
        <w:tc>
          <w:tcPr>
            <w:tcW w:w="990" w:type="dxa"/>
            <w:tcBorders>
              <w:top w:val="single" w:sz="12" w:space="0" w:color="auto"/>
              <w:left w:val="single" w:sz="8" w:space="0" w:color="auto"/>
              <w:bottom w:val="single" w:sz="8" w:space="0" w:color="auto"/>
              <w:right w:val="single" w:sz="8" w:space="0" w:color="auto"/>
            </w:tcBorders>
            <w:noWrap/>
            <w:vAlign w:val="bottom"/>
            <w:hideMark/>
          </w:tcPr>
          <w:p w:rsidR="009377B0" w:rsidRPr="009377B0" w:rsidRDefault="009377B0" w:rsidP="009377B0">
            <w:pPr>
              <w:suppressAutoHyphens w:val="0"/>
              <w:spacing w:after="0" w:line="240" w:lineRule="auto"/>
              <w:jc w:val="left"/>
              <w:rPr>
                <w:rFonts w:ascii="Calibri" w:eastAsia="Times New Roman" w:hAnsi="Calibri" w:cs="Calibri"/>
                <w:bCs w:val="0"/>
                <w:iCs w:val="0"/>
                <w:color w:val="000000"/>
                <w:lang w:val="en-ZA" w:eastAsia="en-ZA"/>
              </w:rPr>
            </w:pPr>
            <w:r w:rsidRPr="009377B0">
              <w:rPr>
                <w:rFonts w:ascii="Calibri" w:eastAsia="Times New Roman" w:hAnsi="Calibri" w:cs="Calibri"/>
                <w:bCs w:val="0"/>
                <w:iCs w:val="0"/>
                <w:color w:val="000000"/>
                <w:lang w:val="en-ZA" w:eastAsia="en-ZA"/>
              </w:rPr>
              <w:t>QAM-16</w:t>
            </w:r>
          </w:p>
        </w:tc>
        <w:tc>
          <w:tcPr>
            <w:tcW w:w="900" w:type="dxa"/>
            <w:tcBorders>
              <w:top w:val="single" w:sz="12" w:space="0" w:color="auto"/>
              <w:left w:val="nil"/>
              <w:bottom w:val="single" w:sz="8" w:space="0" w:color="auto"/>
              <w:right w:val="single" w:sz="12" w:space="0" w:color="auto"/>
            </w:tcBorders>
            <w:noWrap/>
            <w:vAlign w:val="bottom"/>
            <w:hideMark/>
          </w:tcPr>
          <w:p w:rsidR="009377B0" w:rsidRPr="009377B0" w:rsidRDefault="009377B0" w:rsidP="009377B0">
            <w:pPr>
              <w:suppressAutoHyphens w:val="0"/>
              <w:spacing w:after="0" w:line="240" w:lineRule="auto"/>
              <w:jc w:val="left"/>
              <w:rPr>
                <w:rFonts w:ascii="Calibri" w:eastAsia="Times New Roman" w:hAnsi="Calibri" w:cs="Calibri"/>
                <w:bCs w:val="0"/>
                <w:iCs w:val="0"/>
                <w:color w:val="000000"/>
                <w:lang w:val="en-ZA" w:eastAsia="en-ZA"/>
              </w:rPr>
            </w:pPr>
            <w:r w:rsidRPr="009377B0">
              <w:rPr>
                <w:rFonts w:ascii="Calibri" w:eastAsia="Times New Roman" w:hAnsi="Calibri" w:cs="Calibri"/>
                <w:bCs w:val="0"/>
                <w:iCs w:val="0"/>
                <w:color w:val="000000"/>
                <w:lang w:val="en-ZA" w:eastAsia="en-ZA"/>
              </w:rPr>
              <w:t>8PSK</w:t>
            </w:r>
          </w:p>
        </w:tc>
      </w:tr>
      <w:tr w:rsidR="009377B0" w:rsidRPr="009377B0" w:rsidTr="009377B0">
        <w:trPr>
          <w:trHeight w:val="300"/>
        </w:trPr>
        <w:tc>
          <w:tcPr>
            <w:tcW w:w="7110" w:type="dxa"/>
            <w:tcBorders>
              <w:top w:val="nil"/>
              <w:left w:val="single" w:sz="12" w:space="0" w:color="auto"/>
              <w:bottom w:val="nil"/>
              <w:right w:val="nil"/>
            </w:tcBorders>
            <w:noWrap/>
            <w:vAlign w:val="bottom"/>
            <w:hideMark/>
          </w:tcPr>
          <w:p w:rsidR="009377B0" w:rsidRPr="009377B0" w:rsidRDefault="009377B0" w:rsidP="009377B0">
            <w:pPr>
              <w:suppressAutoHyphens w:val="0"/>
              <w:spacing w:after="0" w:line="240" w:lineRule="auto"/>
              <w:jc w:val="left"/>
              <w:rPr>
                <w:rFonts w:ascii="Calibri" w:eastAsia="Times New Roman" w:hAnsi="Calibri" w:cs="Calibri"/>
                <w:bCs w:val="0"/>
                <w:iCs w:val="0"/>
                <w:color w:val="000000"/>
                <w:lang w:val="en-ZA" w:eastAsia="en-ZA"/>
              </w:rPr>
            </w:pPr>
            <w:r w:rsidRPr="009377B0">
              <w:rPr>
                <w:rFonts w:ascii="Calibri" w:eastAsia="Times New Roman" w:hAnsi="Calibri" w:cs="Calibri"/>
                <w:bCs w:val="0"/>
                <w:iCs w:val="0"/>
                <w:color w:val="000000"/>
                <w:lang w:val="en-ZA" w:eastAsia="en-ZA"/>
              </w:rPr>
              <w:t>Number of bits needed for modulation</w:t>
            </w:r>
          </w:p>
        </w:tc>
        <w:tc>
          <w:tcPr>
            <w:tcW w:w="990" w:type="dxa"/>
            <w:tcBorders>
              <w:top w:val="nil"/>
              <w:left w:val="single" w:sz="8" w:space="0" w:color="auto"/>
              <w:bottom w:val="nil"/>
              <w:right w:val="single" w:sz="8" w:space="0" w:color="auto"/>
            </w:tcBorders>
            <w:noWrap/>
            <w:vAlign w:val="bottom"/>
            <w:hideMark/>
          </w:tcPr>
          <w:p w:rsidR="009377B0" w:rsidRPr="009377B0" w:rsidRDefault="009377B0" w:rsidP="009377B0">
            <w:pPr>
              <w:suppressAutoHyphens w:val="0"/>
              <w:spacing w:after="0" w:line="240" w:lineRule="auto"/>
              <w:jc w:val="right"/>
              <w:rPr>
                <w:rFonts w:ascii="Calibri" w:eastAsia="Times New Roman" w:hAnsi="Calibri" w:cs="Calibri"/>
                <w:bCs w:val="0"/>
                <w:iCs w:val="0"/>
                <w:color w:val="000000"/>
                <w:lang w:val="en-ZA" w:eastAsia="en-ZA"/>
              </w:rPr>
            </w:pPr>
            <w:r w:rsidRPr="009377B0">
              <w:rPr>
                <w:rFonts w:ascii="Calibri" w:eastAsia="Times New Roman" w:hAnsi="Calibri" w:cs="Calibri"/>
                <w:bCs w:val="0"/>
                <w:iCs w:val="0"/>
                <w:color w:val="000000"/>
                <w:lang w:val="en-ZA" w:eastAsia="en-ZA"/>
              </w:rPr>
              <w:t>4</w:t>
            </w:r>
          </w:p>
        </w:tc>
        <w:tc>
          <w:tcPr>
            <w:tcW w:w="900" w:type="dxa"/>
            <w:tcBorders>
              <w:top w:val="nil"/>
              <w:left w:val="nil"/>
              <w:bottom w:val="nil"/>
              <w:right w:val="single" w:sz="12" w:space="0" w:color="auto"/>
            </w:tcBorders>
            <w:noWrap/>
            <w:vAlign w:val="bottom"/>
            <w:hideMark/>
          </w:tcPr>
          <w:p w:rsidR="009377B0" w:rsidRPr="009377B0" w:rsidRDefault="009377B0" w:rsidP="009377B0">
            <w:pPr>
              <w:suppressAutoHyphens w:val="0"/>
              <w:spacing w:after="0" w:line="240" w:lineRule="auto"/>
              <w:jc w:val="right"/>
              <w:rPr>
                <w:rFonts w:ascii="Calibri" w:eastAsia="Times New Roman" w:hAnsi="Calibri" w:cs="Calibri"/>
                <w:bCs w:val="0"/>
                <w:iCs w:val="0"/>
                <w:color w:val="000000"/>
                <w:lang w:val="en-ZA" w:eastAsia="en-ZA"/>
              </w:rPr>
            </w:pPr>
            <w:r w:rsidRPr="009377B0">
              <w:rPr>
                <w:rFonts w:ascii="Calibri" w:eastAsia="Times New Roman" w:hAnsi="Calibri" w:cs="Calibri"/>
                <w:bCs w:val="0"/>
                <w:iCs w:val="0"/>
                <w:color w:val="000000"/>
                <w:lang w:val="en-ZA" w:eastAsia="en-ZA"/>
              </w:rPr>
              <w:t>3</w:t>
            </w:r>
          </w:p>
        </w:tc>
      </w:tr>
      <w:tr w:rsidR="009377B0" w:rsidRPr="009377B0" w:rsidTr="009377B0">
        <w:trPr>
          <w:trHeight w:val="300"/>
        </w:trPr>
        <w:tc>
          <w:tcPr>
            <w:tcW w:w="7110" w:type="dxa"/>
            <w:tcBorders>
              <w:top w:val="nil"/>
              <w:left w:val="single" w:sz="12" w:space="0" w:color="auto"/>
              <w:bottom w:val="nil"/>
              <w:right w:val="nil"/>
            </w:tcBorders>
            <w:noWrap/>
            <w:vAlign w:val="bottom"/>
            <w:hideMark/>
          </w:tcPr>
          <w:p w:rsidR="009377B0" w:rsidRPr="009377B0" w:rsidRDefault="009377B0" w:rsidP="009377B0">
            <w:pPr>
              <w:suppressAutoHyphens w:val="0"/>
              <w:spacing w:after="0" w:line="240" w:lineRule="auto"/>
              <w:jc w:val="left"/>
              <w:rPr>
                <w:rFonts w:ascii="Calibri" w:eastAsia="Times New Roman" w:hAnsi="Calibri" w:cs="Calibri"/>
                <w:bCs w:val="0"/>
                <w:iCs w:val="0"/>
                <w:color w:val="000000"/>
                <w:lang w:val="en-ZA" w:eastAsia="en-ZA"/>
              </w:rPr>
            </w:pPr>
            <w:r w:rsidRPr="009377B0">
              <w:rPr>
                <w:rFonts w:ascii="Calibri" w:eastAsia="Times New Roman" w:hAnsi="Calibri" w:cs="Calibri"/>
                <w:bCs w:val="0"/>
                <w:iCs w:val="0"/>
                <w:color w:val="000000"/>
                <w:lang w:val="en-ZA" w:eastAsia="en-ZA"/>
              </w:rPr>
              <w:t>Theoretical Coding gain at 1000 samples</w:t>
            </w:r>
          </w:p>
        </w:tc>
        <w:tc>
          <w:tcPr>
            <w:tcW w:w="990" w:type="dxa"/>
            <w:tcBorders>
              <w:top w:val="nil"/>
              <w:left w:val="single" w:sz="8" w:space="0" w:color="auto"/>
              <w:bottom w:val="nil"/>
              <w:right w:val="single" w:sz="8" w:space="0" w:color="auto"/>
            </w:tcBorders>
            <w:noWrap/>
            <w:vAlign w:val="bottom"/>
            <w:hideMark/>
          </w:tcPr>
          <w:p w:rsidR="009377B0" w:rsidRPr="009377B0" w:rsidRDefault="009377B0" w:rsidP="009377B0">
            <w:pPr>
              <w:suppressAutoHyphens w:val="0"/>
              <w:spacing w:after="0" w:line="240" w:lineRule="auto"/>
              <w:jc w:val="right"/>
              <w:rPr>
                <w:rFonts w:ascii="Calibri" w:eastAsia="Times New Roman" w:hAnsi="Calibri" w:cs="Calibri"/>
                <w:bCs w:val="0"/>
                <w:iCs w:val="0"/>
                <w:color w:val="000000"/>
                <w:lang w:val="en-ZA" w:eastAsia="en-ZA"/>
              </w:rPr>
            </w:pPr>
            <w:r w:rsidRPr="009377B0">
              <w:rPr>
                <w:rFonts w:ascii="Calibri" w:eastAsia="Times New Roman" w:hAnsi="Calibri" w:cs="Calibri"/>
                <w:bCs w:val="0"/>
                <w:iCs w:val="0"/>
                <w:color w:val="000000"/>
                <w:lang w:val="en-ZA" w:eastAsia="en-ZA"/>
              </w:rPr>
              <w:t>0.6dB</w:t>
            </w:r>
          </w:p>
        </w:tc>
        <w:tc>
          <w:tcPr>
            <w:tcW w:w="900" w:type="dxa"/>
            <w:tcBorders>
              <w:top w:val="nil"/>
              <w:left w:val="nil"/>
              <w:bottom w:val="nil"/>
              <w:right w:val="single" w:sz="12" w:space="0" w:color="auto"/>
            </w:tcBorders>
            <w:noWrap/>
            <w:vAlign w:val="bottom"/>
            <w:hideMark/>
          </w:tcPr>
          <w:p w:rsidR="009377B0" w:rsidRPr="009377B0" w:rsidRDefault="009377B0" w:rsidP="009377B0">
            <w:pPr>
              <w:suppressAutoHyphens w:val="0"/>
              <w:spacing w:after="0" w:line="240" w:lineRule="auto"/>
              <w:jc w:val="right"/>
              <w:rPr>
                <w:rFonts w:ascii="Calibri" w:eastAsia="Times New Roman" w:hAnsi="Calibri" w:cs="Calibri"/>
                <w:bCs w:val="0"/>
                <w:iCs w:val="0"/>
                <w:color w:val="000000"/>
                <w:lang w:val="en-ZA" w:eastAsia="en-ZA"/>
              </w:rPr>
            </w:pPr>
            <w:r w:rsidRPr="009377B0">
              <w:rPr>
                <w:rFonts w:ascii="Calibri" w:eastAsia="Times New Roman" w:hAnsi="Calibri" w:cs="Calibri"/>
                <w:bCs w:val="0"/>
                <w:iCs w:val="0"/>
                <w:color w:val="000000"/>
                <w:lang w:val="en-ZA" w:eastAsia="en-ZA"/>
              </w:rPr>
              <w:t>0.4dB</w:t>
            </w:r>
          </w:p>
        </w:tc>
      </w:tr>
      <w:tr w:rsidR="009377B0" w:rsidRPr="009377B0" w:rsidTr="009377B0">
        <w:trPr>
          <w:trHeight w:val="300"/>
        </w:trPr>
        <w:tc>
          <w:tcPr>
            <w:tcW w:w="7110" w:type="dxa"/>
            <w:tcBorders>
              <w:top w:val="nil"/>
              <w:left w:val="single" w:sz="12" w:space="0" w:color="auto"/>
              <w:bottom w:val="nil"/>
              <w:right w:val="nil"/>
            </w:tcBorders>
            <w:noWrap/>
            <w:vAlign w:val="bottom"/>
            <w:hideMark/>
          </w:tcPr>
          <w:p w:rsidR="009377B0" w:rsidRPr="009377B0" w:rsidRDefault="009377B0" w:rsidP="009377B0">
            <w:pPr>
              <w:suppressAutoHyphens w:val="0"/>
              <w:spacing w:after="0" w:line="240" w:lineRule="auto"/>
              <w:jc w:val="left"/>
              <w:rPr>
                <w:rFonts w:ascii="Calibri" w:eastAsia="Times New Roman" w:hAnsi="Calibri" w:cs="Calibri"/>
                <w:bCs w:val="0"/>
                <w:iCs w:val="0"/>
                <w:color w:val="000000"/>
                <w:lang w:val="en-ZA" w:eastAsia="en-ZA"/>
              </w:rPr>
            </w:pPr>
            <w:r w:rsidRPr="009377B0">
              <w:rPr>
                <w:rFonts w:ascii="Calibri" w:eastAsia="Times New Roman" w:hAnsi="Calibri" w:cs="Calibri"/>
                <w:bCs w:val="0"/>
                <w:iCs w:val="0"/>
                <w:color w:val="000000"/>
                <w:lang w:val="en-ZA" w:eastAsia="en-ZA"/>
              </w:rPr>
              <w:t>Simulated Coding gain at 1000 samples</w:t>
            </w:r>
          </w:p>
        </w:tc>
        <w:tc>
          <w:tcPr>
            <w:tcW w:w="990" w:type="dxa"/>
            <w:tcBorders>
              <w:top w:val="nil"/>
              <w:left w:val="single" w:sz="8" w:space="0" w:color="auto"/>
              <w:bottom w:val="nil"/>
              <w:right w:val="single" w:sz="8" w:space="0" w:color="auto"/>
            </w:tcBorders>
            <w:noWrap/>
            <w:vAlign w:val="bottom"/>
            <w:hideMark/>
          </w:tcPr>
          <w:p w:rsidR="009377B0" w:rsidRPr="009377B0" w:rsidRDefault="009377B0" w:rsidP="009377B0">
            <w:pPr>
              <w:suppressAutoHyphens w:val="0"/>
              <w:spacing w:after="0" w:line="240" w:lineRule="auto"/>
              <w:jc w:val="right"/>
              <w:rPr>
                <w:rFonts w:ascii="Calibri" w:eastAsia="Times New Roman" w:hAnsi="Calibri" w:cs="Calibri"/>
                <w:bCs w:val="0"/>
                <w:iCs w:val="0"/>
                <w:color w:val="000000"/>
                <w:lang w:val="en-ZA" w:eastAsia="en-ZA"/>
              </w:rPr>
            </w:pPr>
            <w:r w:rsidRPr="009377B0">
              <w:rPr>
                <w:rFonts w:ascii="Calibri" w:eastAsia="Times New Roman" w:hAnsi="Calibri" w:cs="Calibri"/>
                <w:bCs w:val="0"/>
                <w:iCs w:val="0"/>
                <w:color w:val="000000"/>
                <w:lang w:val="en-ZA" w:eastAsia="en-ZA"/>
              </w:rPr>
              <w:t>0.74dB</w:t>
            </w:r>
          </w:p>
        </w:tc>
        <w:tc>
          <w:tcPr>
            <w:tcW w:w="900" w:type="dxa"/>
            <w:tcBorders>
              <w:top w:val="nil"/>
              <w:left w:val="nil"/>
              <w:bottom w:val="nil"/>
              <w:right w:val="single" w:sz="12" w:space="0" w:color="auto"/>
            </w:tcBorders>
            <w:noWrap/>
            <w:vAlign w:val="bottom"/>
            <w:hideMark/>
          </w:tcPr>
          <w:p w:rsidR="009377B0" w:rsidRPr="009377B0" w:rsidRDefault="009377B0" w:rsidP="009377B0">
            <w:pPr>
              <w:suppressAutoHyphens w:val="0"/>
              <w:spacing w:after="0" w:line="240" w:lineRule="auto"/>
              <w:jc w:val="right"/>
              <w:rPr>
                <w:rFonts w:ascii="Calibri" w:eastAsia="Times New Roman" w:hAnsi="Calibri" w:cs="Calibri"/>
                <w:bCs w:val="0"/>
                <w:iCs w:val="0"/>
                <w:color w:val="000000"/>
                <w:lang w:val="en-ZA" w:eastAsia="en-ZA"/>
              </w:rPr>
            </w:pPr>
            <w:r w:rsidRPr="009377B0">
              <w:rPr>
                <w:rFonts w:ascii="Calibri" w:eastAsia="Times New Roman" w:hAnsi="Calibri" w:cs="Calibri"/>
                <w:bCs w:val="0"/>
                <w:iCs w:val="0"/>
                <w:color w:val="000000"/>
                <w:lang w:val="en-ZA" w:eastAsia="en-ZA"/>
              </w:rPr>
              <w:t>0.37dB</w:t>
            </w:r>
          </w:p>
        </w:tc>
      </w:tr>
      <w:tr w:rsidR="009377B0" w:rsidRPr="009377B0" w:rsidTr="009377B0">
        <w:trPr>
          <w:trHeight w:val="315"/>
        </w:trPr>
        <w:tc>
          <w:tcPr>
            <w:tcW w:w="7110" w:type="dxa"/>
            <w:tcBorders>
              <w:top w:val="nil"/>
              <w:left w:val="single" w:sz="12" w:space="0" w:color="auto"/>
              <w:bottom w:val="single" w:sz="12" w:space="0" w:color="auto"/>
              <w:right w:val="nil"/>
            </w:tcBorders>
            <w:noWrap/>
            <w:vAlign w:val="bottom"/>
            <w:hideMark/>
          </w:tcPr>
          <w:p w:rsidR="009377B0" w:rsidRPr="009377B0" w:rsidRDefault="009377B0" w:rsidP="009377B0">
            <w:pPr>
              <w:suppressAutoHyphens w:val="0"/>
              <w:spacing w:after="0" w:line="240" w:lineRule="auto"/>
              <w:jc w:val="left"/>
              <w:rPr>
                <w:rFonts w:ascii="Calibri" w:eastAsia="Times New Roman" w:hAnsi="Calibri" w:cs="Calibri"/>
                <w:bCs w:val="0"/>
                <w:iCs w:val="0"/>
                <w:color w:val="000000"/>
                <w:lang w:val="en-ZA" w:eastAsia="en-ZA"/>
              </w:rPr>
            </w:pPr>
            <w:r w:rsidRPr="009377B0">
              <w:rPr>
                <w:rFonts w:ascii="Calibri" w:eastAsia="Times New Roman" w:hAnsi="Calibri" w:cs="Calibri"/>
                <w:bCs w:val="0"/>
                <w:iCs w:val="0"/>
                <w:color w:val="000000"/>
                <w:lang w:val="en-ZA" w:eastAsia="en-ZA"/>
              </w:rPr>
              <w:t>BER at 10dB Eb/No</w:t>
            </w:r>
          </w:p>
        </w:tc>
        <w:tc>
          <w:tcPr>
            <w:tcW w:w="990" w:type="dxa"/>
            <w:tcBorders>
              <w:top w:val="nil"/>
              <w:left w:val="single" w:sz="8" w:space="0" w:color="auto"/>
              <w:bottom w:val="single" w:sz="12" w:space="0" w:color="auto"/>
              <w:right w:val="single" w:sz="8" w:space="0" w:color="auto"/>
            </w:tcBorders>
            <w:noWrap/>
            <w:vAlign w:val="bottom"/>
            <w:hideMark/>
          </w:tcPr>
          <w:p w:rsidR="009377B0" w:rsidRPr="009377B0" w:rsidRDefault="009377B0" w:rsidP="009377B0">
            <w:pPr>
              <w:suppressAutoHyphens w:val="0"/>
              <w:spacing w:after="0" w:line="240" w:lineRule="auto"/>
              <w:jc w:val="right"/>
              <w:rPr>
                <w:rFonts w:ascii="Calibri" w:eastAsia="Times New Roman" w:hAnsi="Calibri" w:cs="Calibri"/>
                <w:bCs w:val="0"/>
                <w:iCs w:val="0"/>
                <w:color w:val="000000"/>
                <w:lang w:val="en-ZA" w:eastAsia="en-ZA"/>
              </w:rPr>
            </w:pPr>
            <w:r w:rsidRPr="009377B0">
              <w:rPr>
                <w:rFonts w:ascii="Calibri" w:eastAsia="Times New Roman" w:hAnsi="Calibri" w:cs="Calibri"/>
                <w:bCs w:val="0"/>
                <w:iCs w:val="0"/>
                <w:color w:val="000000"/>
                <w:lang w:val="en-ZA" w:eastAsia="en-ZA"/>
              </w:rPr>
              <w:t>0.091</w:t>
            </w:r>
          </w:p>
        </w:tc>
        <w:tc>
          <w:tcPr>
            <w:tcW w:w="900" w:type="dxa"/>
            <w:tcBorders>
              <w:top w:val="nil"/>
              <w:left w:val="nil"/>
              <w:bottom w:val="single" w:sz="12" w:space="0" w:color="auto"/>
              <w:right w:val="single" w:sz="12" w:space="0" w:color="auto"/>
            </w:tcBorders>
            <w:noWrap/>
            <w:vAlign w:val="bottom"/>
            <w:hideMark/>
          </w:tcPr>
          <w:p w:rsidR="009377B0" w:rsidRPr="009377B0" w:rsidRDefault="009377B0" w:rsidP="009377B0">
            <w:pPr>
              <w:suppressAutoHyphens w:val="0"/>
              <w:spacing w:after="0" w:line="240" w:lineRule="auto"/>
              <w:jc w:val="right"/>
              <w:rPr>
                <w:rFonts w:ascii="Calibri" w:eastAsia="Times New Roman" w:hAnsi="Calibri" w:cs="Calibri"/>
                <w:bCs w:val="0"/>
                <w:iCs w:val="0"/>
                <w:color w:val="000000"/>
                <w:lang w:val="en-ZA" w:eastAsia="en-ZA"/>
              </w:rPr>
            </w:pPr>
            <w:r w:rsidRPr="009377B0">
              <w:rPr>
                <w:rFonts w:ascii="Calibri" w:eastAsia="Times New Roman" w:hAnsi="Calibri" w:cs="Calibri"/>
                <w:bCs w:val="0"/>
                <w:iCs w:val="0"/>
                <w:color w:val="000000"/>
                <w:lang w:val="en-ZA" w:eastAsia="en-ZA"/>
              </w:rPr>
              <w:t>0.001</w:t>
            </w:r>
          </w:p>
        </w:tc>
      </w:tr>
    </w:tbl>
    <w:p w:rsidR="009377B0" w:rsidRDefault="009377B0" w:rsidP="00CF5B98"/>
    <w:p w:rsidR="00FD7513" w:rsidRDefault="00FD7513" w:rsidP="00CF5B98">
      <w:r>
        <w:t xml:space="preserve">As seen in the table above the 8PSK modulation scheme </w:t>
      </w:r>
      <w:r w:rsidR="00584854">
        <w:t>maintains a much lower BER than the QAM-16 modulation scheme. This is mainly since errors are far more likely to occur when 16 different combinations of 4 bits are modulated, transmitted, and demodulated, than in the opposing 8 combinations from 3 bits. The Hamming coding gain experienced by the QAM-16 scheme is also greater than that of the 8PSK scheme, but this is mainly since a higher BER was present without coding.</w:t>
      </w:r>
    </w:p>
    <w:p w:rsidR="00F91400" w:rsidRDefault="00F91400" w:rsidP="00566C59">
      <w:pPr>
        <w:keepNext/>
        <w:jc w:val="center"/>
      </w:pPr>
      <w:r>
        <w:rPr>
          <w:noProof/>
        </w:rPr>
        <w:drawing>
          <wp:inline distT="0" distB="0" distL="0" distR="0">
            <wp:extent cx="5730875" cy="3095625"/>
            <wp:effectExtent l="0" t="0" r="317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r com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0875" cy="3095625"/>
                    </a:xfrm>
                    <a:prstGeom prst="rect">
                      <a:avLst/>
                    </a:prstGeom>
                  </pic:spPr>
                </pic:pic>
              </a:graphicData>
            </a:graphic>
          </wp:inline>
        </w:drawing>
      </w:r>
    </w:p>
    <w:p w:rsidR="00E63461" w:rsidRDefault="00F91400" w:rsidP="00566C59">
      <w:pPr>
        <w:pStyle w:val="Caption"/>
        <w:rPr>
          <w:noProof/>
        </w:rPr>
      </w:pPr>
      <w:bookmarkStart w:id="46" w:name="_Ref484540652"/>
      <w:bookmarkStart w:id="47" w:name="_Toc484548155"/>
      <w:r>
        <w:t xml:space="preserve">Figure </w:t>
      </w:r>
      <w:fldSimple w:instr=" SEQ Figure \* ARABIC ">
        <w:r w:rsidR="00D179FF">
          <w:rPr>
            <w:noProof/>
          </w:rPr>
          <w:t>16</w:t>
        </w:r>
      </w:fldSimple>
      <w:bookmarkEnd w:id="46"/>
      <w:r>
        <w:t xml:space="preserve"> : 8PSK</w:t>
      </w:r>
      <w:r>
        <w:rPr>
          <w:noProof/>
        </w:rPr>
        <w:t xml:space="preserve"> vs QAM-16 no Hamming comparisson</w:t>
      </w:r>
      <w:bookmarkEnd w:id="47"/>
    </w:p>
    <w:p w:rsidR="009377B0" w:rsidRDefault="009377B0">
      <w:pPr>
        <w:suppressAutoHyphens w:val="0"/>
        <w:spacing w:after="0" w:line="240" w:lineRule="auto"/>
        <w:jc w:val="left"/>
      </w:pPr>
      <w:r>
        <w:br w:type="page"/>
      </w:r>
    </w:p>
    <w:p w:rsidR="009377B0" w:rsidRPr="00CF5B98" w:rsidRDefault="009377B0" w:rsidP="009377B0">
      <w:r>
        <w:lastRenderedPageBreak/>
        <w:t xml:space="preserve">In </w:t>
      </w:r>
      <w:r>
        <w:fldChar w:fldCharType="begin"/>
      </w:r>
      <w:r>
        <w:instrText xml:space="preserve"> REF _Ref484540652 \h </w:instrText>
      </w:r>
      <w:r>
        <w:fldChar w:fldCharType="separate"/>
      </w:r>
      <w:r w:rsidR="00D179FF">
        <w:t xml:space="preserve">Figure </w:t>
      </w:r>
      <w:r w:rsidR="00D179FF">
        <w:rPr>
          <w:noProof/>
        </w:rPr>
        <w:t>16</w:t>
      </w:r>
      <w:r>
        <w:fldChar w:fldCharType="end"/>
      </w:r>
      <w:r>
        <w:t xml:space="preserve"> we can see the graphical illustration of the BER of the two different modulation schemes. QAM-16 (blue), is nonconvergent with 8PSK (green), and they will never have the exact same BER. This just illustrates once again that the QAM-16 modulation scheme will always be more susceptible to errors than the 8PSK counterpart.</w:t>
      </w:r>
    </w:p>
    <w:p w:rsidR="009377B0" w:rsidRPr="009377B0" w:rsidRDefault="009377B0" w:rsidP="009377B0">
      <w:r>
        <w:t xml:space="preserve">In </w:t>
      </w:r>
      <w:r>
        <w:fldChar w:fldCharType="begin"/>
      </w:r>
      <w:r>
        <w:instrText xml:space="preserve"> REF _Ref484541026 \h </w:instrText>
      </w:r>
      <w:r>
        <w:fldChar w:fldCharType="separate"/>
      </w:r>
      <w:r w:rsidR="00D179FF">
        <w:t xml:space="preserve">Figure </w:t>
      </w:r>
      <w:r w:rsidR="00D179FF">
        <w:rPr>
          <w:noProof/>
        </w:rPr>
        <w:t>17</w:t>
      </w:r>
      <w:r>
        <w:fldChar w:fldCharType="end"/>
      </w:r>
      <w:r>
        <w:t xml:space="preserve"> below, the point where QAM-16 modulation with Hamming error detection intersects with the 8PSK modulation </w:t>
      </w:r>
      <w:r w:rsidR="00B90C81">
        <w:t>is illustrated using the cursor in the MATLAB environment. The Eb/No point at which QAM-16 with Hamming becomes more effective than plain 8PSK without Hamming, is at about 8dB Eb/No.</w:t>
      </w:r>
    </w:p>
    <w:p w:rsidR="00F91400" w:rsidRDefault="00F91400" w:rsidP="00566C59">
      <w:pPr>
        <w:keepNext/>
        <w:jc w:val="center"/>
      </w:pPr>
      <w:r>
        <w:rPr>
          <w:noProof/>
        </w:rPr>
        <w:drawing>
          <wp:inline distT="0" distB="0" distL="0" distR="0">
            <wp:extent cx="5730875" cy="3137535"/>
            <wp:effectExtent l="0" t="0" r="317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8psk qam16 h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0875" cy="3137535"/>
                    </a:xfrm>
                    <a:prstGeom prst="rect">
                      <a:avLst/>
                    </a:prstGeom>
                  </pic:spPr>
                </pic:pic>
              </a:graphicData>
            </a:graphic>
          </wp:inline>
        </w:drawing>
      </w:r>
    </w:p>
    <w:p w:rsidR="00F91400" w:rsidRDefault="00F91400" w:rsidP="00566C59">
      <w:pPr>
        <w:pStyle w:val="Caption"/>
        <w:rPr>
          <w:noProof/>
        </w:rPr>
      </w:pPr>
      <w:bookmarkStart w:id="48" w:name="_Ref484541026"/>
      <w:bookmarkStart w:id="49" w:name="_Toc484548156"/>
      <w:r>
        <w:t xml:space="preserve">Figure </w:t>
      </w:r>
      <w:fldSimple w:instr=" SEQ Figure \* ARABIC ">
        <w:r w:rsidR="00D179FF">
          <w:rPr>
            <w:noProof/>
          </w:rPr>
          <w:t>17</w:t>
        </w:r>
      </w:fldSimple>
      <w:bookmarkEnd w:id="48"/>
      <w:r>
        <w:t xml:space="preserve"> : Illustration of where 8PSK no Hamming </w:t>
      </w:r>
      <w:r>
        <w:rPr>
          <w:noProof/>
        </w:rPr>
        <w:t>signal has the same BER as QAM-16 with Hamming</w:t>
      </w:r>
      <w:bookmarkEnd w:id="49"/>
    </w:p>
    <w:p w:rsidR="00B90C81" w:rsidRDefault="00B90C81" w:rsidP="00B90C81">
      <w:r>
        <w:t xml:space="preserve">The benefits of Hamming code are in that it corrects 1 error automatically, and can detect for 2 more, it lowers the BER of the underlying modulation scheme quite drastically </w:t>
      </w:r>
      <w:r w:rsidR="00F03550">
        <w:t>and improves the overall confidence level of the output signal.</w:t>
      </w:r>
    </w:p>
    <w:p w:rsidR="00F03550" w:rsidRPr="00B90C81" w:rsidRDefault="00F03550" w:rsidP="00B90C81">
      <w:r>
        <w:t>The disadvantages of Hamming error correction are that below a certain number of samples per Eb/No the BER values become volatile, and they can even produce more errors should the synchronisation of the data rates not be matched properly. Hamming encoding also requires more processing power and more expensive equipment to implement.</w:t>
      </w:r>
    </w:p>
    <w:p w:rsidR="00F91400" w:rsidRDefault="00F91400">
      <w:pPr>
        <w:suppressAutoHyphens w:val="0"/>
        <w:spacing w:after="0" w:line="240" w:lineRule="auto"/>
        <w:jc w:val="left"/>
        <w:rPr>
          <w:b/>
          <w:bCs w:val="0"/>
          <w:iCs w:val="0"/>
          <w:sz w:val="24"/>
        </w:rPr>
      </w:pPr>
      <w:r>
        <w:rPr>
          <w:caps/>
        </w:rPr>
        <w:br w:type="page"/>
      </w:r>
    </w:p>
    <w:p w:rsidR="00F12B34" w:rsidRDefault="001444CF" w:rsidP="00F12B34">
      <w:pPr>
        <w:pStyle w:val="Heading2"/>
        <w:ind w:left="0" w:hanging="426"/>
        <w:rPr>
          <w:caps w:val="0"/>
        </w:rPr>
      </w:pPr>
      <w:bookmarkStart w:id="50" w:name="_Toc484548174"/>
      <w:r w:rsidRPr="00D940C8">
        <w:rPr>
          <w:caps w:val="0"/>
        </w:rPr>
        <w:lastRenderedPageBreak/>
        <w:t>CONCLUSION AND RECOMMENDATIONS</w:t>
      </w:r>
      <w:bookmarkEnd w:id="50"/>
    </w:p>
    <w:p w:rsidR="00B27BC8" w:rsidRDefault="00B27BC8" w:rsidP="00B27BC8">
      <w:r>
        <w:t>In conclusion, we can state that 8PSK modulation suffers from fewer errors than QAM-16 modulation, yet has a lower data transfer rate. The addition of Hamming error detection encoding techniques will make QAM-16 more effective than 8PSK without Hamming, but only in moderately noisy to noiseless transmission mediums with an Eb/No higher than 8dB.</w:t>
      </w:r>
    </w:p>
    <w:p w:rsidR="00B27BC8" w:rsidRDefault="00A56061" w:rsidP="00B27BC8">
      <w:r>
        <w:t>The results obtained from all the simulations produced satisfactory results, showing the correlation of the effects of noise on the transmission medium, and that the BER can be lowered using Hamming coding techniques.</w:t>
      </w:r>
    </w:p>
    <w:p w:rsidR="00A56061" w:rsidRPr="00B27BC8" w:rsidRDefault="00A56061" w:rsidP="00B27BC8"/>
    <w:p w:rsidR="00E63461" w:rsidRPr="00E63461" w:rsidRDefault="00E63461" w:rsidP="00E63461"/>
    <w:p w:rsidR="001E09D0" w:rsidRPr="001E09D0" w:rsidRDefault="00D940C8" w:rsidP="001E09D0">
      <w:pPr>
        <w:pStyle w:val="Heading1"/>
        <w:spacing w:line="360" w:lineRule="auto"/>
        <w:rPr>
          <w:rFonts w:ascii="Arial" w:hAnsi="Arial"/>
        </w:rPr>
      </w:pPr>
      <w:bookmarkStart w:id="51" w:name="_Toc288835001"/>
      <w:r>
        <w:rPr>
          <w:rFonts w:ascii="Arial" w:hAnsi="Arial"/>
        </w:rPr>
        <w:br w:type="page"/>
      </w:r>
      <w:bookmarkStart w:id="52" w:name="_Toc484548175"/>
      <w:r w:rsidR="00AA49C9">
        <w:rPr>
          <w:rFonts w:ascii="Arial" w:hAnsi="Arial"/>
        </w:rPr>
        <w:lastRenderedPageBreak/>
        <w:t>References</w:t>
      </w:r>
      <w:bookmarkEnd w:id="51"/>
      <w:bookmarkEnd w:id="52"/>
      <w:r w:rsidR="001E09D0">
        <w:fldChar w:fldCharType="begin"/>
      </w:r>
      <w:r w:rsidR="001E09D0">
        <w:rPr>
          <w:lang w:val="en-ZA"/>
        </w:rPr>
        <w:instrText xml:space="preserve"> BIBLIOGRAPHY  \l 7177 </w:instrText>
      </w:r>
      <w:r w:rsidR="001E09D0">
        <w:fldChar w:fldCharType="separate"/>
      </w:r>
    </w:p>
    <w:tbl>
      <w:tblPr>
        <w:tblW w:w="5036" w:type="pct"/>
        <w:tblCellSpacing w:w="15" w:type="dxa"/>
        <w:tblCellMar>
          <w:top w:w="15" w:type="dxa"/>
          <w:left w:w="15" w:type="dxa"/>
          <w:bottom w:w="15" w:type="dxa"/>
          <w:right w:w="15" w:type="dxa"/>
        </w:tblCellMar>
        <w:tblLook w:val="04A0" w:firstRow="1" w:lastRow="0" w:firstColumn="1" w:lastColumn="0" w:noHBand="0" w:noVBand="1"/>
      </w:tblPr>
      <w:tblGrid>
        <w:gridCol w:w="320"/>
        <w:gridCol w:w="8770"/>
      </w:tblGrid>
      <w:tr w:rsidR="001E09D0" w:rsidTr="005A56E6">
        <w:trPr>
          <w:tblCellSpacing w:w="15" w:type="dxa"/>
        </w:trPr>
        <w:tc>
          <w:tcPr>
            <w:tcW w:w="151" w:type="pct"/>
            <w:hideMark/>
          </w:tcPr>
          <w:p w:rsidR="001E09D0" w:rsidRDefault="001E09D0">
            <w:pPr>
              <w:pStyle w:val="Bibliography"/>
              <w:rPr>
                <w:rFonts w:eastAsiaTheme="minorEastAsia"/>
                <w:noProof/>
                <w:lang w:val="en-ZA"/>
              </w:rPr>
            </w:pPr>
            <w:r>
              <w:rPr>
                <w:noProof/>
                <w:lang w:val="en-ZA"/>
              </w:rPr>
              <w:t xml:space="preserve">[1] </w:t>
            </w:r>
          </w:p>
        </w:tc>
        <w:tc>
          <w:tcPr>
            <w:tcW w:w="4799" w:type="pct"/>
          </w:tcPr>
          <w:p w:rsidR="00A3311E" w:rsidRPr="00A3311E" w:rsidRDefault="005A56E6" w:rsidP="00A3311E">
            <w:pPr>
              <w:suppressAutoHyphens w:val="0"/>
              <w:spacing w:after="0" w:line="240" w:lineRule="auto"/>
              <w:rPr>
                <w:rFonts w:eastAsia="Times New Roman"/>
                <w:bCs w:val="0"/>
                <w:iCs w:val="0"/>
                <w:color w:val="000000"/>
                <w:lang w:eastAsia="en-ZA"/>
              </w:rPr>
            </w:pPr>
            <w:r w:rsidRPr="005A56E6">
              <w:rPr>
                <w:rFonts w:eastAsia="Times New Roman"/>
                <w:bCs w:val="0"/>
                <w:iCs w:val="0"/>
                <w:color w:val="000000"/>
                <w:lang w:val="en-ZA" w:eastAsia="en-ZA"/>
              </w:rPr>
              <w:t xml:space="preserve">"8PSK", </w:t>
            </w:r>
            <w:r w:rsidRPr="005A56E6">
              <w:rPr>
                <w:rFonts w:eastAsia="Times New Roman"/>
                <w:bCs w:val="0"/>
                <w:i/>
                <w:color w:val="000000"/>
                <w:lang w:val="en-ZA" w:eastAsia="en-ZA"/>
              </w:rPr>
              <w:t>Tech-faq.com</w:t>
            </w:r>
            <w:r w:rsidRPr="005A56E6">
              <w:rPr>
                <w:rFonts w:eastAsia="Times New Roman"/>
                <w:bCs w:val="0"/>
                <w:iCs w:val="0"/>
                <w:color w:val="000000"/>
                <w:lang w:val="en-ZA" w:eastAsia="en-ZA"/>
              </w:rPr>
              <w:t>, 2017. [Online]. Available: http://www.tech-faq.com/8psk.html. [Accessed: 06- Jun- 2017].</w:t>
            </w:r>
          </w:p>
        </w:tc>
      </w:tr>
      <w:tr w:rsidR="005A56E6" w:rsidTr="005A56E6">
        <w:trPr>
          <w:tblCellSpacing w:w="15" w:type="dxa"/>
        </w:trPr>
        <w:tc>
          <w:tcPr>
            <w:tcW w:w="151" w:type="pct"/>
          </w:tcPr>
          <w:p w:rsidR="005A56E6" w:rsidRDefault="005A56E6">
            <w:pPr>
              <w:pStyle w:val="Bibliography"/>
              <w:rPr>
                <w:noProof/>
                <w:lang w:val="en-ZA"/>
              </w:rPr>
            </w:pPr>
            <w:r w:rsidRPr="005A56E6">
              <w:rPr>
                <w:rFonts w:eastAsia="Times New Roman"/>
                <w:bCs w:val="0"/>
                <w:iCs w:val="0"/>
                <w:color w:val="000000"/>
                <w:lang w:val="en-ZA" w:eastAsia="en-ZA"/>
              </w:rPr>
              <w:t>[2]</w:t>
            </w:r>
          </w:p>
        </w:tc>
        <w:tc>
          <w:tcPr>
            <w:tcW w:w="4799" w:type="pct"/>
          </w:tcPr>
          <w:p w:rsidR="005A56E6" w:rsidRPr="005A56E6" w:rsidRDefault="005A56E6" w:rsidP="005A56E6">
            <w:pPr>
              <w:suppressAutoHyphens w:val="0"/>
              <w:spacing w:after="0" w:line="240" w:lineRule="auto"/>
              <w:rPr>
                <w:rFonts w:eastAsia="Times New Roman"/>
                <w:bCs w:val="0"/>
                <w:iCs w:val="0"/>
                <w:color w:val="000000"/>
                <w:lang w:val="en-ZA" w:eastAsia="en-ZA"/>
              </w:rPr>
            </w:pPr>
            <w:r w:rsidRPr="005A56E6">
              <w:rPr>
                <w:rFonts w:eastAsia="Times New Roman"/>
                <w:bCs w:val="0"/>
                <w:iCs w:val="0"/>
                <w:color w:val="000000"/>
                <w:lang w:val="en-ZA" w:eastAsia="en-ZA"/>
              </w:rPr>
              <w:t xml:space="preserve">H. Belloc, </w:t>
            </w:r>
            <w:r w:rsidRPr="005A56E6">
              <w:rPr>
                <w:rFonts w:eastAsia="Times New Roman"/>
                <w:bCs w:val="0"/>
                <w:i/>
                <w:color w:val="000000"/>
                <w:lang w:val="en-ZA" w:eastAsia="en-ZA"/>
              </w:rPr>
              <w:t>On</w:t>
            </w:r>
            <w:r w:rsidRPr="005A56E6">
              <w:rPr>
                <w:rFonts w:eastAsia="Times New Roman"/>
                <w:bCs w:val="0"/>
                <w:iCs w:val="0"/>
                <w:color w:val="000000"/>
                <w:lang w:val="en-ZA" w:eastAsia="en-ZA"/>
              </w:rPr>
              <w:t>. Freeport, N.Y.: Books for Libraries Press, 1967.</w:t>
            </w:r>
          </w:p>
          <w:p w:rsidR="005A56E6" w:rsidRPr="005A56E6" w:rsidRDefault="005A56E6" w:rsidP="00A3311E">
            <w:pPr>
              <w:suppressAutoHyphens w:val="0"/>
              <w:spacing w:after="0" w:line="240" w:lineRule="auto"/>
              <w:rPr>
                <w:rFonts w:eastAsia="Times New Roman"/>
                <w:bCs w:val="0"/>
                <w:iCs w:val="0"/>
                <w:color w:val="000000"/>
                <w:lang w:val="en-ZA" w:eastAsia="en-ZA"/>
              </w:rPr>
            </w:pPr>
          </w:p>
        </w:tc>
      </w:tr>
      <w:tr w:rsidR="005A56E6" w:rsidTr="005A56E6">
        <w:trPr>
          <w:tblCellSpacing w:w="15" w:type="dxa"/>
        </w:trPr>
        <w:tc>
          <w:tcPr>
            <w:tcW w:w="151" w:type="pct"/>
          </w:tcPr>
          <w:p w:rsidR="005A56E6" w:rsidRPr="005A56E6" w:rsidRDefault="005A56E6">
            <w:pPr>
              <w:pStyle w:val="Bibliography"/>
              <w:rPr>
                <w:rFonts w:eastAsia="Times New Roman"/>
                <w:bCs w:val="0"/>
                <w:iCs w:val="0"/>
                <w:color w:val="000000"/>
                <w:lang w:val="en-ZA" w:eastAsia="en-ZA"/>
              </w:rPr>
            </w:pPr>
            <w:r w:rsidRPr="005A56E6">
              <w:rPr>
                <w:rFonts w:eastAsia="Times New Roman"/>
                <w:bCs w:val="0"/>
                <w:iCs w:val="0"/>
                <w:color w:val="000000"/>
                <w:lang w:val="en-ZA" w:eastAsia="en-ZA"/>
              </w:rPr>
              <w:t>[3]</w:t>
            </w:r>
          </w:p>
        </w:tc>
        <w:tc>
          <w:tcPr>
            <w:tcW w:w="4799" w:type="pct"/>
          </w:tcPr>
          <w:p w:rsidR="005A56E6" w:rsidRPr="005A56E6" w:rsidRDefault="005A56E6" w:rsidP="005A56E6">
            <w:pPr>
              <w:suppressAutoHyphens w:val="0"/>
              <w:spacing w:after="0" w:line="240" w:lineRule="auto"/>
              <w:rPr>
                <w:rFonts w:eastAsia="Times New Roman"/>
                <w:bCs w:val="0"/>
                <w:iCs w:val="0"/>
                <w:color w:val="000000"/>
                <w:lang w:val="en-ZA" w:eastAsia="en-ZA"/>
              </w:rPr>
            </w:pPr>
            <w:r w:rsidRPr="005A56E6">
              <w:rPr>
                <w:rFonts w:eastAsia="Times New Roman"/>
                <w:bCs w:val="0"/>
                <w:iCs w:val="0"/>
                <w:color w:val="000000"/>
                <w:lang w:val="en-ZA" w:eastAsia="en-ZA"/>
              </w:rPr>
              <w:t xml:space="preserve">D. Humphrys, "Hamming Code (1 bit error correction)", </w:t>
            </w:r>
            <w:r w:rsidRPr="005A56E6">
              <w:rPr>
                <w:rFonts w:eastAsia="Times New Roman"/>
                <w:bCs w:val="0"/>
                <w:i/>
                <w:color w:val="000000"/>
                <w:lang w:val="en-ZA" w:eastAsia="en-ZA"/>
              </w:rPr>
              <w:t>Computing.dcu.ie</w:t>
            </w:r>
            <w:r w:rsidRPr="005A56E6">
              <w:rPr>
                <w:rFonts w:eastAsia="Times New Roman"/>
                <w:bCs w:val="0"/>
                <w:iCs w:val="0"/>
                <w:color w:val="000000"/>
                <w:lang w:val="en-ZA" w:eastAsia="en-ZA"/>
              </w:rPr>
              <w:t>, 2017. [Online]. Available: http://www.computing.dcu.ie/~humphrys/Notes/Networks/data.hamming.html. [Accessed: 06- Jun- 2017].</w:t>
            </w:r>
          </w:p>
          <w:p w:rsidR="005A56E6" w:rsidRPr="005A56E6" w:rsidRDefault="005A56E6" w:rsidP="005A56E6">
            <w:pPr>
              <w:suppressAutoHyphens w:val="0"/>
              <w:spacing w:after="0" w:line="240" w:lineRule="auto"/>
              <w:rPr>
                <w:rFonts w:eastAsia="Times New Roman"/>
                <w:bCs w:val="0"/>
                <w:iCs w:val="0"/>
                <w:color w:val="000000"/>
                <w:lang w:val="en-ZA" w:eastAsia="en-ZA"/>
              </w:rPr>
            </w:pPr>
          </w:p>
        </w:tc>
      </w:tr>
    </w:tbl>
    <w:p w:rsidR="00794155" w:rsidRPr="00794155" w:rsidRDefault="001E09D0" w:rsidP="00794155">
      <w:r>
        <w:fldChar w:fldCharType="end"/>
      </w:r>
    </w:p>
    <w:sectPr w:rsidR="00794155" w:rsidRPr="00794155" w:rsidSect="003B0A54">
      <w:headerReference w:type="even" r:id="rId36"/>
      <w:footerReference w:type="even" r:id="rId37"/>
      <w:footerReference w:type="default" r:id="rId38"/>
      <w:headerReference w:type="first" r:id="rId39"/>
      <w:footerReference w:type="first" r:id="rId40"/>
      <w:footnotePr>
        <w:pos w:val="beneathText"/>
      </w:footnotePr>
      <w:pgSz w:w="11905" w:h="16837"/>
      <w:pgMar w:top="1440" w:right="1440" w:bottom="1440" w:left="1440"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4897" w:rsidRDefault="00A54897">
      <w:pPr>
        <w:spacing w:after="0" w:line="240" w:lineRule="auto"/>
      </w:pPr>
      <w:r>
        <w:separator/>
      </w:r>
    </w:p>
  </w:endnote>
  <w:endnote w:type="continuationSeparator" w:id="0">
    <w:p w:rsidR="00A54897" w:rsidRDefault="00A54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old">
    <w:panose1 w:val="020B0704020202020204"/>
    <w:charset w:val="00"/>
    <w:family w:val="swiss"/>
    <w:pitch w:val="default"/>
  </w:font>
  <w:font w:name="Futura Md BT">
    <w:altName w:val="Lucida Sans Unicode"/>
    <w:charset w:val="00"/>
    <w:family w:val="swiss"/>
    <w:pitch w:val="variable"/>
  </w:font>
  <w:font w:name="Liberation Sans">
    <w:altName w:val="Arial"/>
    <w:charset w:val="00"/>
    <w:family w:val="swiss"/>
    <w:pitch w:val="variable"/>
  </w:font>
  <w:font w:name="DejaVu Sans">
    <w:charset w:val="00"/>
    <w:family w:val="auto"/>
    <w:pitch w:val="variable"/>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3550" w:rsidRDefault="00F03550">
    <w:pPr>
      <w:pStyle w:val="Footer"/>
    </w:pPr>
    <w:r>
      <w:rPr>
        <w:noProof/>
        <w:lang w:val="en-ZA" w:eastAsia="en-ZA"/>
      </w:rPr>
      <mc:AlternateContent>
        <mc:Choice Requires="wps">
          <w:drawing>
            <wp:anchor distT="0" distB="0" distL="0" distR="0" simplePos="0" relativeHeight="251653632" behindDoc="0" locked="0" layoutInCell="1" allowOverlap="1" wp14:anchorId="01290F58" wp14:editId="1F3E4E0E">
              <wp:simplePos x="0" y="0"/>
              <wp:positionH relativeFrom="margin">
                <wp:align>center</wp:align>
              </wp:positionH>
              <wp:positionV relativeFrom="paragraph">
                <wp:posOffset>635</wp:posOffset>
              </wp:positionV>
              <wp:extent cx="77470" cy="160020"/>
              <wp:effectExtent l="6350" t="635" r="1905" b="127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 cy="160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3550" w:rsidRDefault="00F03550">
                          <w:pPr>
                            <w:pStyle w:val="Footer"/>
                          </w:pPr>
                          <w:r>
                            <w:rPr>
                              <w:rStyle w:val="PageNumber"/>
                            </w:rPr>
                            <w:fldChar w:fldCharType="begin"/>
                          </w:r>
                          <w:r>
                            <w:rPr>
                              <w:rStyle w:val="PageNumber"/>
                            </w:rPr>
                            <w:instrText xml:space="preserve"> PAGE </w:instrText>
                          </w:r>
                          <w:r>
                            <w:rPr>
                              <w:rStyle w:val="PageNumber"/>
                            </w:rPr>
                            <w:fldChar w:fldCharType="separate"/>
                          </w:r>
                          <w:r w:rsidR="00D179FF">
                            <w:rPr>
                              <w:rStyle w:val="PageNumber"/>
                              <w:noProof/>
                            </w:rPr>
                            <w:t>1</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290F58" id="_x0000_t202" coordsize="21600,21600" o:spt="202" path="m,l,21600r21600,l21600,xe">
              <v:stroke joinstyle="miter"/>
              <v:path gradientshapeok="t" o:connecttype="rect"/>
            </v:shapetype>
            <v:shape id="Text Box 1" o:spid="_x0000_s1036" type="#_x0000_t202" style="position:absolute;left:0;text-align:left;margin-left:0;margin-top:.05pt;width:6.1pt;height:12.6pt;z-index:2516536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" stroked="f">
              <v:fill opacity="0"/>
              <v:textbox inset="0,0,0,0">
                <w:txbxContent>
                  <w:p w:rsidR="00F03550" w:rsidRDefault="00F03550">
                    <w:pPr>
                      <w:pStyle w:val="Footer"/>
                    </w:pPr>
                    <w:r>
                      <w:rPr>
                        <w:rStyle w:val="PageNumber"/>
                      </w:rPr>
                      <w:fldChar w:fldCharType="begin"/>
                    </w:r>
                    <w:r>
                      <w:rPr>
                        <w:rStyle w:val="PageNumber"/>
                      </w:rPr>
                      <w:instrText xml:space="preserve"> PAGE </w:instrText>
                    </w:r>
                    <w:r>
                      <w:rPr>
                        <w:rStyle w:val="PageNumber"/>
                      </w:rPr>
                      <w:fldChar w:fldCharType="separate"/>
                    </w:r>
                    <w:r w:rsidR="00D179FF">
                      <w:rPr>
                        <w:rStyle w:val="PageNumber"/>
                        <w:noProof/>
                      </w:rPr>
                      <w:t>1</w:t>
                    </w:r>
                    <w:r>
                      <w:rPr>
                        <w:rStyle w:val="PageNumber"/>
                      </w:rPr>
                      <w:fldChar w:fldCharType="end"/>
                    </w:r>
                  </w:p>
                </w:txbxContent>
              </v:textbox>
              <w10:wrap type="square" side="largest"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3550" w:rsidRDefault="00F0355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3550" w:rsidRDefault="00F03550">
    <w:pPr>
      <w:pStyle w:val="Footer"/>
      <w:jc w:val="center"/>
    </w:pPr>
    <w:r>
      <w:fldChar w:fldCharType="begin"/>
    </w:r>
    <w:r>
      <w:instrText xml:space="preserve"> PAGE   \* MERGEFORMAT </w:instrText>
    </w:r>
    <w:r>
      <w:fldChar w:fldCharType="separate"/>
    </w:r>
    <w:r w:rsidR="00D179FF">
      <w:rPr>
        <w:noProof/>
      </w:rPr>
      <w:t>v</w:t>
    </w:r>
    <w:r>
      <w:rPr>
        <w:noProof/>
      </w:rPr>
      <w:fldChar w:fldCharType="end"/>
    </w:r>
  </w:p>
  <w:p w:rsidR="00F03550" w:rsidRPr="00C726C7" w:rsidRDefault="00F03550">
    <w:pPr>
      <w:rPr>
        <w:bCs w:val="0"/>
        <w:sz w:val="16"/>
        <w:lang w:val="en-Z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3550" w:rsidRDefault="00F0355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3550" w:rsidRDefault="00F0355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3550" w:rsidRDefault="00F03550">
    <w:pPr>
      <w:pStyle w:val="Footer"/>
      <w:jc w:val="center"/>
    </w:pPr>
    <w:r>
      <w:fldChar w:fldCharType="begin"/>
    </w:r>
    <w:r>
      <w:instrText xml:space="preserve"> PAGE   \* MERGEFORMAT </w:instrText>
    </w:r>
    <w:r>
      <w:fldChar w:fldCharType="separate"/>
    </w:r>
    <w:r w:rsidR="00D179FF">
      <w:rPr>
        <w:noProof/>
      </w:rPr>
      <w:t>14</w:t>
    </w:r>
    <w:r>
      <w:rPr>
        <w:noProof/>
      </w:rPr>
      <w:fldChar w:fldCharType="end"/>
    </w:r>
  </w:p>
  <w:p w:rsidR="00F03550" w:rsidRPr="00C726C7" w:rsidRDefault="00F03550">
    <w:pPr>
      <w:rPr>
        <w:bCs w:val="0"/>
        <w:sz w:val="16"/>
        <w:lang w:val="en-ZA"/>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3550" w:rsidRDefault="00F035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4897" w:rsidRDefault="00A54897">
      <w:pPr>
        <w:spacing w:after="0" w:line="240" w:lineRule="auto"/>
      </w:pPr>
      <w:r>
        <w:separator/>
      </w:r>
    </w:p>
  </w:footnote>
  <w:footnote w:type="continuationSeparator" w:id="0">
    <w:p w:rsidR="00A54897" w:rsidRDefault="00A548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3550" w:rsidRDefault="00F03550">
    <w:pPr>
      <w:pStyle w:val="Header"/>
      <w:rPr>
        <w:rStyle w:val="PageNumber"/>
        <w:sz w:val="20"/>
        <w:u w:val="single"/>
      </w:rPr>
    </w:pPr>
    <w:r>
      <w:rPr>
        <w:rStyle w:val="PageNumber"/>
        <w:sz w:val="20"/>
        <w:u w:val="single"/>
      </w:rPr>
      <w:t>School for Electronic and Computer Engineering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3550" w:rsidRDefault="00F0355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3550" w:rsidRPr="00DD7C92" w:rsidRDefault="00F03550">
    <w:pPr>
      <w:pStyle w:val="Header"/>
      <w:rPr>
        <w:bCs w:val="0"/>
        <w:sz w:val="16"/>
        <w:lang w:val="en-ZA"/>
      </w:rPr>
    </w:pPr>
    <w:r>
      <w:rPr>
        <w:noProof/>
        <w:sz w:val="16"/>
        <w:lang w:val="en-ZA" w:eastAsia="en-ZA"/>
      </w:rPr>
      <w:drawing>
        <wp:anchor distT="0" distB="0" distL="114935" distR="114935" simplePos="0" relativeHeight="251661824" behindDoc="1" locked="0" layoutInCell="1" allowOverlap="1" wp14:anchorId="1B960B9E" wp14:editId="66485E26">
          <wp:simplePos x="0" y="0"/>
          <wp:positionH relativeFrom="column">
            <wp:posOffset>4218112</wp:posOffset>
          </wp:positionH>
          <wp:positionV relativeFrom="paragraph">
            <wp:posOffset>-241935</wp:posOffset>
          </wp:positionV>
          <wp:extent cx="1552575" cy="528320"/>
          <wp:effectExtent l="0" t="0" r="9525"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52832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Pr="00DD7C92">
      <w:rPr>
        <w:bCs w:val="0"/>
        <w:sz w:val="16"/>
        <w:lang w:val="en-ZA"/>
      </w:rPr>
      <w:t>School of Electrical, Electronic and Computer Engineering</w:t>
    </w:r>
    <w:r w:rsidR="00A54897">
      <w:rPr>
        <w:bCs w:val="0"/>
        <w:sz w:val="16"/>
        <w:lang w:val="en-ZA"/>
      </w:rPr>
      <w:pict>
        <v:rect id="_x0000_i1025" style="width:0;height:1.5pt" o:hralign="center" o:hrstd="t" o:hr="t" fillcolor="#a0a0a0" stroked="f"/>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3550" w:rsidRDefault="00F0355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3550" w:rsidRDefault="00F0355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3550" w:rsidRDefault="00F035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EE0E25C2"/>
    <w:lvl w:ilvl="0">
      <w:start w:val="1"/>
      <w:numFmt w:val="decimal"/>
      <w:lvlText w:val="%1"/>
      <w:lvlJc w:val="left"/>
      <w:pPr>
        <w:tabs>
          <w:tab w:val="num" w:pos="360"/>
        </w:tabs>
        <w:ind w:left="360" w:hanging="360"/>
      </w:pPr>
    </w:lvl>
    <w:lvl w:ilvl="1">
      <w:start w:val="1"/>
      <w:numFmt w:val="decimal"/>
      <w:lvlText w:val="%1.%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800"/>
        </w:tabs>
        <w:ind w:left="1800" w:hanging="1080"/>
      </w:pPr>
    </w:lvl>
    <w:lvl w:ilvl="5">
      <w:start w:val="1"/>
      <w:numFmt w:val="decimal"/>
      <w:lvlText w:val="%1.%2.%3.%4.%5.%6"/>
      <w:lvlJc w:val="left"/>
      <w:pPr>
        <w:tabs>
          <w:tab w:val="num" w:pos="2340"/>
        </w:tabs>
        <w:ind w:left="2340" w:hanging="1440"/>
      </w:pPr>
    </w:lvl>
    <w:lvl w:ilvl="6">
      <w:start w:val="1"/>
      <w:numFmt w:val="decimal"/>
      <w:lvlText w:val="%1.%2.%3.%4.%5.%6.%7"/>
      <w:lvlJc w:val="left"/>
      <w:pPr>
        <w:tabs>
          <w:tab w:val="num" w:pos="2520"/>
        </w:tabs>
        <w:ind w:left="2520" w:hanging="1440"/>
      </w:pPr>
    </w:lvl>
    <w:lvl w:ilvl="7">
      <w:start w:val="1"/>
      <w:numFmt w:val="decimal"/>
      <w:lvlText w:val="%1.%2.%3.%4.%5.%6.%7.%8"/>
      <w:lvlJc w:val="left"/>
      <w:pPr>
        <w:tabs>
          <w:tab w:val="num" w:pos="3060"/>
        </w:tabs>
        <w:ind w:left="3060" w:hanging="1800"/>
      </w:pPr>
    </w:lvl>
    <w:lvl w:ilvl="8">
      <w:start w:val="1"/>
      <w:numFmt w:val="decimal"/>
      <w:lvlText w:val="%1.%2.%3.%4.%5.%6.%7.%8.%9"/>
      <w:lvlJc w:val="left"/>
      <w:pPr>
        <w:tabs>
          <w:tab w:val="num" w:pos="3240"/>
        </w:tabs>
        <w:ind w:left="3240" w:hanging="1800"/>
      </w:pPr>
    </w:lvl>
  </w:abstractNum>
  <w:abstractNum w:abstractNumId="1" w15:restartNumberingAfterBreak="0">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40"/>
        </w:tabs>
        <w:ind w:left="540" w:hanging="360"/>
      </w:pPr>
    </w:lvl>
    <w:lvl w:ilvl="2">
      <w:start w:val="1"/>
      <w:numFmt w:val="decimal"/>
      <w:lvlText w:val="%1.%2.%3"/>
      <w:lvlJc w:val="left"/>
      <w:pPr>
        <w:tabs>
          <w:tab w:val="num" w:pos="1080"/>
        </w:tabs>
        <w:ind w:left="1080" w:hanging="720"/>
      </w:pPr>
    </w:lvl>
    <w:lvl w:ilvl="3">
      <w:start w:val="1"/>
      <w:numFmt w:val="decimal"/>
      <w:lvlText w:val="%1.%2.%3.%4"/>
      <w:lvlJc w:val="left"/>
      <w:pPr>
        <w:tabs>
          <w:tab w:val="num" w:pos="1620"/>
        </w:tabs>
        <w:ind w:left="1620" w:hanging="1080"/>
      </w:pPr>
    </w:lvl>
    <w:lvl w:ilvl="4">
      <w:start w:val="1"/>
      <w:numFmt w:val="decimal"/>
      <w:lvlText w:val="%1.%2.%3.%4.%5"/>
      <w:lvlJc w:val="left"/>
      <w:pPr>
        <w:tabs>
          <w:tab w:val="num" w:pos="1800"/>
        </w:tabs>
        <w:ind w:left="1800" w:hanging="1080"/>
      </w:pPr>
    </w:lvl>
    <w:lvl w:ilvl="5">
      <w:start w:val="1"/>
      <w:numFmt w:val="decimal"/>
      <w:lvlText w:val="%1.%2.%3.%4.%5.%6"/>
      <w:lvlJc w:val="left"/>
      <w:pPr>
        <w:tabs>
          <w:tab w:val="num" w:pos="2340"/>
        </w:tabs>
        <w:ind w:left="2340" w:hanging="1440"/>
      </w:pPr>
    </w:lvl>
    <w:lvl w:ilvl="6">
      <w:start w:val="1"/>
      <w:numFmt w:val="decimal"/>
      <w:lvlText w:val="%1.%2.%3.%4.%5.%6.%7"/>
      <w:lvlJc w:val="left"/>
      <w:pPr>
        <w:tabs>
          <w:tab w:val="num" w:pos="2520"/>
        </w:tabs>
        <w:ind w:left="2520" w:hanging="1440"/>
      </w:pPr>
    </w:lvl>
    <w:lvl w:ilvl="7">
      <w:start w:val="1"/>
      <w:numFmt w:val="decimal"/>
      <w:lvlText w:val="%1.%2.%3.%4.%5.%6.%7.%8"/>
      <w:lvlJc w:val="left"/>
      <w:pPr>
        <w:tabs>
          <w:tab w:val="num" w:pos="3060"/>
        </w:tabs>
        <w:ind w:left="3060" w:hanging="1800"/>
      </w:pPr>
    </w:lvl>
    <w:lvl w:ilvl="8">
      <w:start w:val="1"/>
      <w:numFmt w:val="decimal"/>
      <w:lvlText w:val="%1.%2.%3.%4.%5.%6.%7.%8.%9"/>
      <w:lvlJc w:val="left"/>
      <w:pPr>
        <w:tabs>
          <w:tab w:val="num" w:pos="3240"/>
        </w:tabs>
        <w:ind w:left="3240" w:hanging="1800"/>
      </w:pPr>
    </w:lvl>
  </w:abstractNum>
  <w:abstractNum w:abstractNumId="2" w15:restartNumberingAfterBreak="0">
    <w:nsid w:val="00000003"/>
    <w:multiLevelType w:val="multilevel"/>
    <w:tmpl w:val="00000003"/>
    <w:name w:val="WW8Num21"/>
    <w:lvl w:ilvl="0">
      <w:start w:val="2"/>
      <w:numFmt w:val="decimal"/>
      <w:lvlText w:val="%1"/>
      <w:lvlJc w:val="left"/>
      <w:pPr>
        <w:tabs>
          <w:tab w:val="num" w:pos="432"/>
        </w:tabs>
        <w:ind w:left="432" w:hanging="432"/>
      </w:pPr>
    </w:lvl>
    <w:lvl w:ilvl="1">
      <w:start w:val="1"/>
      <w:numFmt w:val="decimal"/>
      <w:lvlText w:val="%1.%2"/>
      <w:lvlJc w:val="left"/>
      <w:pPr>
        <w:tabs>
          <w:tab w:val="num" w:pos="576"/>
        </w:tabs>
        <w:ind w:left="576" w:hanging="576"/>
      </w:pPr>
      <w:rPr>
        <w:u w:val="none"/>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00000004"/>
    <w:multiLevelType w:val="multilevel"/>
    <w:tmpl w:val="00000004"/>
    <w:lvl w:ilvl="0">
      <w:start w:val="2"/>
      <w:numFmt w:val="decimal"/>
      <w:lvlText w:val="%1"/>
      <w:lvlJc w:val="left"/>
      <w:pPr>
        <w:tabs>
          <w:tab w:val="num" w:pos="432"/>
        </w:tabs>
        <w:ind w:left="432" w:hanging="432"/>
      </w:pPr>
    </w:lvl>
    <w:lvl w:ilvl="1">
      <w:start w:val="1"/>
      <w:numFmt w:val="decimal"/>
      <w:lvlText w:val="%1.%2"/>
      <w:lvlJc w:val="left"/>
      <w:pPr>
        <w:tabs>
          <w:tab w:val="num" w:pos="576"/>
        </w:tabs>
        <w:ind w:left="576" w:hanging="576"/>
      </w:pPr>
      <w:rPr>
        <w:u w:val="none"/>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0055780B"/>
    <w:multiLevelType w:val="hybridMultilevel"/>
    <w:tmpl w:val="872E7EC4"/>
    <w:lvl w:ilvl="0" w:tplc="00BA36AE">
      <w:start w:val="1"/>
      <w:numFmt w:val="decimal"/>
      <w:pStyle w:val="Heading2"/>
      <w:lvlText w:val="%1."/>
      <w:lvlJc w:val="left"/>
      <w:pPr>
        <w:ind w:left="720" w:hanging="360"/>
      </w:pPr>
    </w:lvl>
    <w:lvl w:ilvl="1" w:tplc="11A4FCCC">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BC7351"/>
    <w:multiLevelType w:val="multilevel"/>
    <w:tmpl w:val="5386C00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b w:val="0"/>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800" w:hanging="720"/>
      </w:pPr>
      <w:rPr>
        <w:b w:val="0"/>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2FD5742"/>
    <w:multiLevelType w:val="multilevel"/>
    <w:tmpl w:val="6C624F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96D4186"/>
    <w:multiLevelType w:val="hybridMultilevel"/>
    <w:tmpl w:val="C4FC9B70"/>
    <w:lvl w:ilvl="0" w:tplc="2ABCC35E">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3B975E3F"/>
    <w:multiLevelType w:val="hybridMultilevel"/>
    <w:tmpl w:val="B576EAB4"/>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9" w15:restartNumberingAfterBreak="0">
    <w:nsid w:val="721E3D35"/>
    <w:multiLevelType w:val="hybridMultilevel"/>
    <w:tmpl w:val="9F7CC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9"/>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5"/>
  </w:num>
  <w:num w:numId="16">
    <w:abstractNumId w:val="6"/>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FEF"/>
    <w:rsid w:val="000211C3"/>
    <w:rsid w:val="00034014"/>
    <w:rsid w:val="00034445"/>
    <w:rsid w:val="00043569"/>
    <w:rsid w:val="00055332"/>
    <w:rsid w:val="00073C2A"/>
    <w:rsid w:val="000831A7"/>
    <w:rsid w:val="00084DC2"/>
    <w:rsid w:val="000A504C"/>
    <w:rsid w:val="000B4142"/>
    <w:rsid w:val="000C1FBD"/>
    <w:rsid w:val="00101CEB"/>
    <w:rsid w:val="001023C4"/>
    <w:rsid w:val="00105F1D"/>
    <w:rsid w:val="00136040"/>
    <w:rsid w:val="001444CF"/>
    <w:rsid w:val="001469D6"/>
    <w:rsid w:val="0015204F"/>
    <w:rsid w:val="00153965"/>
    <w:rsid w:val="00154986"/>
    <w:rsid w:val="00190B66"/>
    <w:rsid w:val="001B576F"/>
    <w:rsid w:val="001D560C"/>
    <w:rsid w:val="001E09D0"/>
    <w:rsid w:val="002021A7"/>
    <w:rsid w:val="00205203"/>
    <w:rsid w:val="00206ACA"/>
    <w:rsid w:val="00216744"/>
    <w:rsid w:val="00224161"/>
    <w:rsid w:val="002B78E6"/>
    <w:rsid w:val="002D4384"/>
    <w:rsid w:val="002E67C1"/>
    <w:rsid w:val="00300C10"/>
    <w:rsid w:val="003B0A54"/>
    <w:rsid w:val="003E4FEF"/>
    <w:rsid w:val="00402941"/>
    <w:rsid w:val="00431A7E"/>
    <w:rsid w:val="00440168"/>
    <w:rsid w:val="00445C08"/>
    <w:rsid w:val="004A5B6E"/>
    <w:rsid w:val="004C1DBF"/>
    <w:rsid w:val="004D3254"/>
    <w:rsid w:val="00515CE7"/>
    <w:rsid w:val="0054358B"/>
    <w:rsid w:val="00566C59"/>
    <w:rsid w:val="005712EA"/>
    <w:rsid w:val="005727ED"/>
    <w:rsid w:val="0057432A"/>
    <w:rsid w:val="00581FAE"/>
    <w:rsid w:val="00584854"/>
    <w:rsid w:val="00597CB8"/>
    <w:rsid w:val="005A38B2"/>
    <w:rsid w:val="005A56E6"/>
    <w:rsid w:val="005A6CFB"/>
    <w:rsid w:val="005B3092"/>
    <w:rsid w:val="005B7A43"/>
    <w:rsid w:val="005D63C3"/>
    <w:rsid w:val="005F615B"/>
    <w:rsid w:val="00612CA8"/>
    <w:rsid w:val="00622446"/>
    <w:rsid w:val="00623722"/>
    <w:rsid w:val="0063438A"/>
    <w:rsid w:val="00635F9D"/>
    <w:rsid w:val="00640D4F"/>
    <w:rsid w:val="0065100F"/>
    <w:rsid w:val="00655457"/>
    <w:rsid w:val="00665275"/>
    <w:rsid w:val="0066666D"/>
    <w:rsid w:val="006719D8"/>
    <w:rsid w:val="006770F5"/>
    <w:rsid w:val="0068447C"/>
    <w:rsid w:val="006A0D87"/>
    <w:rsid w:val="006A3CC5"/>
    <w:rsid w:val="006B73EE"/>
    <w:rsid w:val="006C7291"/>
    <w:rsid w:val="006D508E"/>
    <w:rsid w:val="007642EF"/>
    <w:rsid w:val="00794155"/>
    <w:rsid w:val="007E61D0"/>
    <w:rsid w:val="007F36AD"/>
    <w:rsid w:val="00810ED6"/>
    <w:rsid w:val="0082706D"/>
    <w:rsid w:val="00832556"/>
    <w:rsid w:val="008536A6"/>
    <w:rsid w:val="0087706E"/>
    <w:rsid w:val="008D2C79"/>
    <w:rsid w:val="008D4AA8"/>
    <w:rsid w:val="008F64A1"/>
    <w:rsid w:val="00902D66"/>
    <w:rsid w:val="0090639F"/>
    <w:rsid w:val="00912E73"/>
    <w:rsid w:val="00924103"/>
    <w:rsid w:val="00925CD9"/>
    <w:rsid w:val="009377B0"/>
    <w:rsid w:val="009D21EE"/>
    <w:rsid w:val="009D2D1C"/>
    <w:rsid w:val="009E6681"/>
    <w:rsid w:val="00A230CD"/>
    <w:rsid w:val="00A260DC"/>
    <w:rsid w:val="00A302E9"/>
    <w:rsid w:val="00A3311E"/>
    <w:rsid w:val="00A53B46"/>
    <w:rsid w:val="00A54897"/>
    <w:rsid w:val="00A56061"/>
    <w:rsid w:val="00AA49C9"/>
    <w:rsid w:val="00AB78C2"/>
    <w:rsid w:val="00AF378D"/>
    <w:rsid w:val="00B03565"/>
    <w:rsid w:val="00B27BC8"/>
    <w:rsid w:val="00B43C96"/>
    <w:rsid w:val="00B8598F"/>
    <w:rsid w:val="00B90C81"/>
    <w:rsid w:val="00B96138"/>
    <w:rsid w:val="00BD0408"/>
    <w:rsid w:val="00BE52FC"/>
    <w:rsid w:val="00BF5161"/>
    <w:rsid w:val="00C2082C"/>
    <w:rsid w:val="00C44347"/>
    <w:rsid w:val="00C5299E"/>
    <w:rsid w:val="00C54FFE"/>
    <w:rsid w:val="00C726C7"/>
    <w:rsid w:val="00CC1077"/>
    <w:rsid w:val="00CD249E"/>
    <w:rsid w:val="00CD2F00"/>
    <w:rsid w:val="00CF5B98"/>
    <w:rsid w:val="00D179FF"/>
    <w:rsid w:val="00D4320B"/>
    <w:rsid w:val="00D940C8"/>
    <w:rsid w:val="00DA4136"/>
    <w:rsid w:val="00DD25FD"/>
    <w:rsid w:val="00DD7C92"/>
    <w:rsid w:val="00E14CD4"/>
    <w:rsid w:val="00E2071E"/>
    <w:rsid w:val="00E4000E"/>
    <w:rsid w:val="00E42845"/>
    <w:rsid w:val="00E63461"/>
    <w:rsid w:val="00E76BEB"/>
    <w:rsid w:val="00E8215B"/>
    <w:rsid w:val="00E90017"/>
    <w:rsid w:val="00EA18F5"/>
    <w:rsid w:val="00EA78B8"/>
    <w:rsid w:val="00EB1BEB"/>
    <w:rsid w:val="00ED1304"/>
    <w:rsid w:val="00EF50E0"/>
    <w:rsid w:val="00F03550"/>
    <w:rsid w:val="00F12B34"/>
    <w:rsid w:val="00F257F3"/>
    <w:rsid w:val="00F476B5"/>
    <w:rsid w:val="00F64AB5"/>
    <w:rsid w:val="00F91400"/>
    <w:rsid w:val="00F920BC"/>
    <w:rsid w:val="00FA460D"/>
    <w:rsid w:val="00FD7513"/>
    <w:rsid w:val="00FE14C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7FAA4D-C9C5-4D58-8D82-0BAE31973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after="240" w:line="360" w:lineRule="auto"/>
      <w:jc w:val="both"/>
    </w:pPr>
    <w:rPr>
      <w:rFonts w:ascii="Arial" w:eastAsia="SimSun" w:hAnsi="Arial" w:cs="Arial"/>
      <w:bCs/>
      <w:iCs/>
      <w:sz w:val="22"/>
      <w:szCs w:val="22"/>
      <w:lang w:eastAsia="ar-SA"/>
    </w:rPr>
  </w:style>
  <w:style w:type="paragraph" w:styleId="Heading1">
    <w:name w:val="heading 1"/>
    <w:basedOn w:val="Normal"/>
    <w:next w:val="Normal"/>
    <w:qFormat/>
    <w:rsid w:val="004C1DBF"/>
    <w:pPr>
      <w:keepNext/>
      <w:spacing w:before="120" w:after="360" w:line="240" w:lineRule="auto"/>
      <w:jc w:val="center"/>
      <w:outlineLvl w:val="0"/>
    </w:pPr>
    <w:rPr>
      <w:rFonts w:ascii="Arial Bold" w:hAnsi="Arial Bold"/>
      <w:b/>
      <w:bCs w:val="0"/>
      <w:caps/>
      <w:kern w:val="1"/>
      <w:sz w:val="32"/>
      <w:szCs w:val="32"/>
      <w14:shadow w14:blurRad="50800" w14:dist="38100" w14:dir="2700000" w14:sx="100000" w14:sy="100000" w14:kx="0" w14:ky="0" w14:algn="tl">
        <w14:srgbClr w14:val="000000">
          <w14:alpha w14:val="60000"/>
        </w14:srgbClr>
      </w14:shadow>
    </w:rPr>
  </w:style>
  <w:style w:type="paragraph" w:styleId="Heading2">
    <w:name w:val="heading 2"/>
    <w:basedOn w:val="Normal"/>
    <w:next w:val="Normal"/>
    <w:qFormat/>
    <w:rsid w:val="00C726C7"/>
    <w:pPr>
      <w:keepNext/>
      <w:numPr>
        <w:numId w:val="5"/>
      </w:numPr>
      <w:outlineLvl w:val="1"/>
    </w:pPr>
    <w:rPr>
      <w:b/>
      <w:bCs w:val="0"/>
      <w:iCs w:val="0"/>
      <w:caps/>
      <w:sz w:val="24"/>
    </w:rPr>
  </w:style>
  <w:style w:type="paragraph" w:styleId="Heading3">
    <w:name w:val="heading 3"/>
    <w:basedOn w:val="Heading2"/>
    <w:next w:val="Normal"/>
    <w:qFormat/>
    <w:rsid w:val="001B576F"/>
    <w:pPr>
      <w:numPr>
        <w:numId w:val="0"/>
      </w:numPr>
      <w:outlineLvl w:val="2"/>
    </w:pPr>
    <w:rPr>
      <w:rFonts w:ascii="Arial Bold" w:hAnsi="Arial Bold"/>
      <w:sz w:val="22"/>
    </w:rPr>
  </w:style>
  <w:style w:type="paragraph" w:styleId="Heading4">
    <w:name w:val="heading 4"/>
    <w:basedOn w:val="Heading3"/>
    <w:next w:val="Normal"/>
    <w:qFormat/>
    <w:rsid w:val="00E76BEB"/>
    <w:pPr>
      <w:numPr>
        <w:ilvl w:val="3"/>
      </w:numPr>
      <w:outlineLvl w:val="3"/>
    </w:pPr>
    <w:rPr>
      <w:b w:val="0"/>
    </w:rPr>
  </w:style>
  <w:style w:type="paragraph" w:styleId="Heading5">
    <w:name w:val="heading 5"/>
    <w:basedOn w:val="Normal"/>
    <w:next w:val="Normal"/>
    <w:qFormat/>
    <w:pPr>
      <w:keepNext/>
      <w:tabs>
        <w:tab w:val="num" w:pos="432"/>
      </w:tabs>
      <w:ind w:left="432" w:hanging="432"/>
      <w:outlineLvl w:val="4"/>
    </w:pPr>
    <w:rPr>
      <w:b/>
      <w:bCs w:val="0"/>
      <w:i/>
      <w:iCs w:val="0"/>
      <w:sz w:val="36"/>
      <w:szCs w:val="36"/>
      <w:u w:val="single"/>
      <w:lang w:val="af-ZA"/>
    </w:rPr>
  </w:style>
  <w:style w:type="paragraph" w:styleId="Heading6">
    <w:name w:val="heading 6"/>
    <w:basedOn w:val="Normal"/>
    <w:next w:val="Normal"/>
    <w:qFormat/>
    <w:pPr>
      <w:keepNext/>
      <w:tabs>
        <w:tab w:val="num" w:pos="432"/>
      </w:tabs>
      <w:ind w:left="432" w:hanging="432"/>
      <w:outlineLvl w:val="5"/>
    </w:pPr>
    <w:rPr>
      <w:rFonts w:ascii="Futura Md BT" w:eastAsia="Times New Roman" w:hAnsi="Futura Md BT"/>
      <w:color w:val="800000"/>
      <w:sz w:val="48"/>
    </w:rPr>
  </w:style>
  <w:style w:type="paragraph" w:styleId="Heading7">
    <w:name w:val="heading 7"/>
    <w:basedOn w:val="Normal"/>
    <w:next w:val="Normal"/>
    <w:link w:val="Heading7Char"/>
    <w:qFormat/>
    <w:pPr>
      <w:keepNext/>
      <w:pBdr>
        <w:top w:val="double" w:sz="1" w:space="1" w:color="000000"/>
        <w:left w:val="double" w:sz="1" w:space="0" w:color="000000"/>
        <w:bottom w:val="double" w:sz="1" w:space="1" w:color="000000"/>
        <w:right w:val="double" w:sz="1" w:space="0" w:color="000000"/>
      </w:pBdr>
      <w:tabs>
        <w:tab w:val="num" w:pos="432"/>
      </w:tabs>
      <w:ind w:left="432" w:hanging="432"/>
      <w:jc w:val="center"/>
      <w:outlineLvl w:val="6"/>
    </w:pPr>
    <w:rPr>
      <w:b/>
      <w:sz w:val="44"/>
      <w:szCs w:val="44"/>
      <w:lang w:val="af-ZA"/>
    </w:rPr>
  </w:style>
  <w:style w:type="paragraph" w:styleId="Heading8">
    <w:name w:val="heading 8"/>
    <w:basedOn w:val="Normal"/>
    <w:next w:val="Normal"/>
    <w:qFormat/>
    <w:pPr>
      <w:tabs>
        <w:tab w:val="num" w:pos="432"/>
      </w:tabs>
      <w:spacing w:before="240" w:after="60"/>
      <w:ind w:left="432" w:hanging="432"/>
      <w:outlineLvl w:val="7"/>
    </w:pPr>
    <w:rPr>
      <w:rFonts w:eastAsia="Times New Roman"/>
      <w:i/>
      <w:szCs w:val="20"/>
      <w:lang w:val="en-US"/>
    </w:rPr>
  </w:style>
  <w:style w:type="paragraph" w:styleId="Heading9">
    <w:name w:val="heading 9"/>
    <w:basedOn w:val="Normal"/>
    <w:next w:val="Normal"/>
    <w:qFormat/>
    <w:pPr>
      <w:tabs>
        <w:tab w:val="num" w:pos="432"/>
      </w:tabs>
      <w:spacing w:before="240" w:after="60"/>
      <w:ind w:left="432" w:hanging="432"/>
      <w:outlineLvl w:val="8"/>
    </w:pPr>
    <w:rPr>
      <w:rFonts w:eastAsia="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ascii="Symbol" w:hAnsi="Symbol"/>
    </w:rPr>
  </w:style>
  <w:style w:type="character" w:customStyle="1" w:styleId="WW8Num7z1">
    <w:name w:val="WW8Num7z1"/>
    <w:rPr>
      <w:rFonts w:ascii="Courier New" w:hAnsi="Courier New"/>
    </w:rPr>
  </w:style>
  <w:style w:type="character" w:customStyle="1" w:styleId="WW8Num7z2">
    <w:name w:val="WW8Num7z2"/>
    <w:rPr>
      <w:rFonts w:ascii="Wingdings" w:hAnsi="Wingdings"/>
    </w:rPr>
  </w:style>
  <w:style w:type="character" w:customStyle="1" w:styleId="WW8Num8z0">
    <w:name w:val="WW8Num8z0"/>
    <w:rPr>
      <w:rFonts w:ascii="Symbol" w:hAnsi="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14z0">
    <w:name w:val="WW8Num14z0"/>
    <w:rPr>
      <w:rFonts w:ascii="Symbol" w:hAnsi="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21z1">
    <w:name w:val="WW8Num21z1"/>
    <w:rPr>
      <w:u w:val="none"/>
    </w:rPr>
  </w:style>
  <w:style w:type="character" w:styleId="Hyperlink">
    <w:name w:val="Hyperlink"/>
    <w:uiPriority w:val="99"/>
    <w:rPr>
      <w:color w:val="0000FF"/>
      <w:u w:val="single"/>
    </w:rPr>
  </w:style>
  <w:style w:type="character" w:styleId="PageNumber">
    <w:name w:val="page number"/>
    <w:basedOn w:val="DefaultParagraphFont"/>
    <w:semiHidden/>
  </w:style>
  <w:style w:type="character" w:styleId="Strong">
    <w:name w:val="Strong"/>
    <w:qFormat/>
    <w:rPr>
      <w:b/>
      <w:bCs/>
    </w:rPr>
  </w:style>
  <w:style w:type="character" w:customStyle="1" w:styleId="Heading1Char">
    <w:name w:val="Heading 1 Char"/>
    <w:rPr>
      <w:rFonts w:ascii="Arial Bold" w:hAnsi="Arial Bold" w:cs="Arial"/>
      <w:b/>
      <w:iCs/>
      <w:caps/>
      <w:kern w:val="1"/>
      <w:sz w:val="32"/>
      <w:szCs w:val="32"/>
      <w:lang w:val="en-GB"/>
    </w:rPr>
  </w:style>
  <w:style w:type="character" w:styleId="CommentReference">
    <w:name w:val="annotation reference"/>
    <w:rPr>
      <w:sz w:val="16"/>
      <w:szCs w:val="16"/>
    </w:rPr>
  </w:style>
  <w:style w:type="character" w:styleId="Emphasis">
    <w:name w:val="Emphasis"/>
    <w:qFormat/>
    <w:rPr>
      <w:i/>
      <w:iCs/>
    </w:rPr>
  </w:style>
  <w:style w:type="character" w:customStyle="1" w:styleId="FooterChar">
    <w:name w:val="Footer Char"/>
    <w:uiPriority w:val="99"/>
    <w:rPr>
      <w:rFonts w:ascii="Arial" w:hAnsi="Arial" w:cs="Arial"/>
      <w:bCs/>
      <w:iCs/>
      <w:sz w:val="22"/>
      <w:szCs w:val="22"/>
      <w:lang w:val="en-GB"/>
      <w14:shadow w14:blurRad="50800" w14:dist="38100" w14:dir="2700000" w14:sx="100000" w14:sy="100000" w14:kx="0" w14:ky="0" w14:algn="tl">
        <w14:srgbClr w14:val="000000">
          <w14:alpha w14:val="60000"/>
        </w14:srgbClr>
      </w14:shadow>
    </w:rPr>
  </w:style>
  <w:style w:type="character" w:customStyle="1" w:styleId="Heading3Char">
    <w:name w:val="Heading 3 Char"/>
    <w:rPr>
      <w:rFonts w:ascii="Arial Bold" w:hAnsi="Arial Bold" w:cs="Arial"/>
      <w:b/>
      <w:sz w:val="22"/>
      <w:szCs w:val="22"/>
      <w:lang w:val="en-GB"/>
    </w:rPr>
  </w:style>
  <w:style w:type="paragraph" w:customStyle="1" w:styleId="Heading">
    <w:name w:val="Heading"/>
    <w:basedOn w:val="Normal"/>
    <w:next w:val="BodyText"/>
    <w:pPr>
      <w:keepNext/>
      <w:spacing w:before="240" w:after="120"/>
    </w:pPr>
    <w:rPr>
      <w:rFonts w:ascii="Liberation Sans" w:eastAsia="DejaVu Sans" w:hAnsi="Liberation Sans" w:cs="DejaVu Sans"/>
      <w:sz w:val="28"/>
      <w:szCs w:val="28"/>
    </w:rPr>
  </w:style>
  <w:style w:type="paragraph" w:styleId="BodyText">
    <w:name w:val="Body Text"/>
    <w:basedOn w:val="Normal"/>
    <w:semiHidden/>
  </w:style>
  <w:style w:type="paragraph" w:styleId="List">
    <w:name w:val="List"/>
    <w:basedOn w:val="BodyText"/>
    <w:semiHidden/>
  </w:style>
  <w:style w:type="paragraph" w:styleId="Caption">
    <w:name w:val="caption"/>
    <w:basedOn w:val="Normal"/>
    <w:next w:val="Normal"/>
    <w:qFormat/>
    <w:rsid w:val="006B73EE"/>
    <w:pPr>
      <w:spacing w:before="120"/>
      <w:jc w:val="center"/>
    </w:pPr>
    <w:rPr>
      <w:b/>
      <w:bCs w:val="0"/>
      <w:sz w:val="16"/>
      <w:szCs w:val="20"/>
    </w:rPr>
  </w:style>
  <w:style w:type="paragraph" w:customStyle="1" w:styleId="Index">
    <w:name w:val="Index"/>
    <w:basedOn w:val="Normal"/>
    <w:pPr>
      <w:suppressLineNumbers/>
    </w:pPr>
  </w:style>
  <w:style w:type="paragraph" w:styleId="TOC2">
    <w:name w:val="toc 2"/>
    <w:basedOn w:val="Normal"/>
    <w:next w:val="Normal"/>
    <w:uiPriority w:val="39"/>
    <w:pPr>
      <w:spacing w:after="0"/>
      <w:ind w:left="220"/>
      <w:jc w:val="left"/>
    </w:pPr>
    <w:rPr>
      <w:rFonts w:ascii="Calibri" w:hAnsi="Calibri" w:cs="Calibri"/>
      <w:bCs w:val="0"/>
      <w:iCs w:val="0"/>
      <w:smallCaps/>
      <w:sz w:val="20"/>
      <w:szCs w:val="20"/>
    </w:rPr>
  </w:style>
  <w:style w:type="paragraph" w:styleId="Footer">
    <w:name w:val="footer"/>
    <w:basedOn w:val="Normal"/>
    <w:uiPriority w:val="99"/>
    <w:pPr>
      <w:tabs>
        <w:tab w:val="center" w:pos="4153"/>
        <w:tab w:val="right" w:pos="8306"/>
      </w:tabs>
    </w:pPr>
  </w:style>
  <w:style w:type="paragraph" w:styleId="TOC1">
    <w:name w:val="toc 1"/>
    <w:basedOn w:val="Normal"/>
    <w:next w:val="Normal"/>
    <w:uiPriority w:val="39"/>
    <w:pPr>
      <w:spacing w:before="120" w:after="120"/>
      <w:jc w:val="left"/>
    </w:pPr>
    <w:rPr>
      <w:rFonts w:ascii="Calibri" w:hAnsi="Calibri" w:cs="Calibri"/>
      <w:b/>
      <w:iCs w:val="0"/>
      <w:caps/>
      <w:sz w:val="20"/>
      <w:szCs w:val="20"/>
    </w:rPr>
  </w:style>
  <w:style w:type="paragraph" w:styleId="TableofFigures">
    <w:name w:val="table of figures"/>
    <w:basedOn w:val="Normal"/>
    <w:next w:val="Normal"/>
    <w:uiPriority w:val="99"/>
    <w:pPr>
      <w:ind w:left="480" w:hanging="480"/>
    </w:pPr>
  </w:style>
  <w:style w:type="paragraph" w:styleId="BodyTextIndent">
    <w:name w:val="Body Text Indent"/>
    <w:basedOn w:val="Normal"/>
    <w:semiHidden/>
    <w:pPr>
      <w:ind w:left="720"/>
    </w:pPr>
  </w:style>
  <w:style w:type="paragraph" w:styleId="BodyTextIndent2">
    <w:name w:val="Body Text Indent 2"/>
    <w:basedOn w:val="Normal"/>
    <w:pPr>
      <w:ind w:left="720"/>
    </w:pPr>
  </w:style>
  <w:style w:type="paragraph" w:styleId="BodyTextIndent3">
    <w:name w:val="Body Text Indent 3"/>
    <w:basedOn w:val="Normal"/>
    <w:pPr>
      <w:ind w:left="360"/>
    </w:pPr>
    <w:rPr>
      <w:lang w:val="af-ZA"/>
    </w:rPr>
  </w:style>
  <w:style w:type="paragraph" w:styleId="TOC4">
    <w:name w:val="toc 4"/>
    <w:basedOn w:val="Normal"/>
    <w:next w:val="Normal"/>
    <w:uiPriority w:val="39"/>
    <w:pPr>
      <w:spacing w:after="0"/>
      <w:ind w:left="660"/>
      <w:jc w:val="left"/>
    </w:pPr>
    <w:rPr>
      <w:rFonts w:ascii="Calibri" w:hAnsi="Calibri" w:cs="Calibri"/>
      <w:bCs w:val="0"/>
      <w:iCs w:val="0"/>
      <w:sz w:val="18"/>
      <w:szCs w:val="18"/>
    </w:rPr>
  </w:style>
  <w:style w:type="paragraph" w:customStyle="1" w:styleId="xl47">
    <w:name w:val="xl47"/>
    <w:basedOn w:val="Normal"/>
    <w:pPr>
      <w:pBdr>
        <w:top w:val="single" w:sz="8" w:space="0" w:color="000000"/>
        <w:left w:val="single" w:sz="8" w:space="0" w:color="000000"/>
        <w:bottom w:val="single" w:sz="8" w:space="0" w:color="000000"/>
        <w:right w:val="single" w:sz="8" w:space="0" w:color="000000"/>
      </w:pBdr>
      <w:shd w:val="clear" w:color="auto" w:fill="FFFF99"/>
      <w:spacing w:before="280" w:after="280"/>
      <w:jc w:val="center"/>
    </w:pPr>
  </w:style>
  <w:style w:type="paragraph" w:styleId="Header">
    <w:name w:val="header"/>
    <w:basedOn w:val="Normal"/>
    <w:link w:val="HeaderChar"/>
    <w:uiPriority w:val="99"/>
    <w:pPr>
      <w:tabs>
        <w:tab w:val="center" w:pos="4153"/>
        <w:tab w:val="right" w:pos="8306"/>
      </w:tabs>
    </w:pPr>
  </w:style>
  <w:style w:type="paragraph" w:customStyle="1" w:styleId="MTDisplayEquation">
    <w:name w:val="MTDisplayEquation"/>
    <w:basedOn w:val="Normal"/>
    <w:pPr>
      <w:tabs>
        <w:tab w:val="center" w:pos="4150"/>
        <w:tab w:val="right" w:pos="8300"/>
      </w:tabs>
    </w:pPr>
    <w:rPr>
      <w:lang w:val="af-ZA"/>
    </w:rPr>
  </w:style>
  <w:style w:type="paragraph" w:styleId="BodyText3">
    <w:name w:val="Body Text 3"/>
    <w:basedOn w:val="Normal"/>
    <w:rPr>
      <w:rFonts w:eastAsia="Times New Roman"/>
      <w:b/>
      <w:lang w:val="af-ZA"/>
    </w:rPr>
  </w:style>
  <w:style w:type="paragraph" w:styleId="NormalWeb">
    <w:name w:val="Normal (Web)"/>
    <w:basedOn w:val="Normal"/>
    <w:uiPriority w:val="99"/>
    <w:pPr>
      <w:spacing w:before="280" w:after="280"/>
    </w:pPr>
    <w:rPr>
      <w:rFonts w:eastAsia="Times New Roman"/>
      <w:color w:val="000000"/>
    </w:rPr>
  </w:style>
  <w:style w:type="paragraph" w:styleId="TOC3">
    <w:name w:val="toc 3"/>
    <w:basedOn w:val="Normal"/>
    <w:next w:val="Normal"/>
    <w:uiPriority w:val="39"/>
    <w:pPr>
      <w:spacing w:after="0"/>
      <w:ind w:left="440"/>
      <w:jc w:val="left"/>
    </w:pPr>
    <w:rPr>
      <w:rFonts w:ascii="Calibri" w:hAnsi="Calibri" w:cs="Calibri"/>
      <w:bCs w:val="0"/>
      <w:i/>
      <w:sz w:val="20"/>
      <w:szCs w:val="20"/>
    </w:rPr>
  </w:style>
  <w:style w:type="paragraph" w:styleId="TOC5">
    <w:name w:val="toc 5"/>
    <w:basedOn w:val="Normal"/>
    <w:next w:val="Normal"/>
    <w:uiPriority w:val="39"/>
    <w:pPr>
      <w:spacing w:after="0"/>
      <w:ind w:left="880"/>
      <w:jc w:val="left"/>
    </w:pPr>
    <w:rPr>
      <w:rFonts w:ascii="Calibri" w:hAnsi="Calibri" w:cs="Calibri"/>
      <w:bCs w:val="0"/>
      <w:iCs w:val="0"/>
      <w:sz w:val="18"/>
      <w:szCs w:val="18"/>
    </w:rPr>
  </w:style>
  <w:style w:type="paragraph" w:styleId="TOC6">
    <w:name w:val="toc 6"/>
    <w:basedOn w:val="Normal"/>
    <w:next w:val="Normal"/>
    <w:uiPriority w:val="39"/>
    <w:pPr>
      <w:spacing w:after="0"/>
      <w:ind w:left="1100"/>
      <w:jc w:val="left"/>
    </w:pPr>
    <w:rPr>
      <w:rFonts w:ascii="Calibri" w:hAnsi="Calibri" w:cs="Calibri"/>
      <w:bCs w:val="0"/>
      <w:iCs w:val="0"/>
      <w:sz w:val="18"/>
      <w:szCs w:val="18"/>
    </w:rPr>
  </w:style>
  <w:style w:type="paragraph" w:styleId="TOC7">
    <w:name w:val="toc 7"/>
    <w:basedOn w:val="Normal"/>
    <w:next w:val="Normal"/>
    <w:uiPriority w:val="39"/>
    <w:pPr>
      <w:spacing w:after="0"/>
      <w:ind w:left="1320"/>
      <w:jc w:val="left"/>
    </w:pPr>
    <w:rPr>
      <w:rFonts w:ascii="Calibri" w:hAnsi="Calibri" w:cs="Calibri"/>
      <w:bCs w:val="0"/>
      <w:iCs w:val="0"/>
      <w:sz w:val="18"/>
      <w:szCs w:val="18"/>
    </w:rPr>
  </w:style>
  <w:style w:type="paragraph" w:styleId="TOC8">
    <w:name w:val="toc 8"/>
    <w:basedOn w:val="Normal"/>
    <w:next w:val="Normal"/>
    <w:uiPriority w:val="39"/>
    <w:pPr>
      <w:spacing w:after="0"/>
      <w:ind w:left="1540"/>
      <w:jc w:val="left"/>
    </w:pPr>
    <w:rPr>
      <w:rFonts w:ascii="Calibri" w:hAnsi="Calibri" w:cs="Calibri"/>
      <w:bCs w:val="0"/>
      <w:iCs w:val="0"/>
      <w:sz w:val="18"/>
      <w:szCs w:val="18"/>
    </w:rPr>
  </w:style>
  <w:style w:type="paragraph" w:styleId="TOC9">
    <w:name w:val="toc 9"/>
    <w:basedOn w:val="Normal"/>
    <w:next w:val="Normal"/>
    <w:uiPriority w:val="39"/>
    <w:pPr>
      <w:spacing w:after="0"/>
      <w:ind w:left="1760"/>
      <w:jc w:val="left"/>
    </w:pPr>
    <w:rPr>
      <w:rFonts w:ascii="Calibri" w:hAnsi="Calibri" w:cs="Calibri"/>
      <w:bCs w:val="0"/>
      <w:iCs w:val="0"/>
      <w:sz w:val="18"/>
      <w:szCs w:val="18"/>
    </w:rPr>
  </w:style>
  <w:style w:type="paragraph" w:styleId="BodyText2">
    <w:name w:val="Body Text 2"/>
    <w:basedOn w:val="Normal"/>
    <w:rPr>
      <w:sz w:val="20"/>
      <w:szCs w:val="20"/>
      <w:lang w:val="af-ZA"/>
    </w:rPr>
  </w:style>
  <w:style w:type="paragraph" w:styleId="Index2">
    <w:name w:val="index 2"/>
    <w:basedOn w:val="Normal"/>
    <w:next w:val="Normal"/>
    <w:semiHidden/>
  </w:style>
  <w:style w:type="paragraph" w:customStyle="1" w:styleId="footnote">
    <w:name w:val="footnote"/>
    <w:basedOn w:val="Normal"/>
    <w:pPr>
      <w:spacing w:before="129" w:after="129"/>
    </w:pPr>
    <w:rPr>
      <w:rFonts w:ascii="Verdana" w:hAnsi="Verdana"/>
      <w:color w:val="000000"/>
      <w:sz w:val="13"/>
      <w:szCs w:val="13"/>
    </w:rPr>
  </w:style>
  <w:style w:type="paragraph" w:styleId="CommentText">
    <w:name w:val="annotation text"/>
    <w:basedOn w:val="Normal"/>
    <w:rPr>
      <w:sz w:val="20"/>
      <w:szCs w:val="20"/>
    </w:rPr>
  </w:style>
  <w:style w:type="paragraph" w:styleId="CommentSubject">
    <w:name w:val="annotation subject"/>
    <w:basedOn w:val="CommentText"/>
    <w:next w:val="CommentText"/>
    <w:rPr>
      <w:b/>
      <w:bCs w:val="0"/>
    </w:rPr>
  </w:style>
  <w:style w:type="paragraph" w:styleId="BalloonText">
    <w:name w:val="Balloon Text"/>
    <w:basedOn w:val="Normal"/>
    <w:rPr>
      <w:rFonts w:ascii="Tahoma" w:hAnsi="Tahoma" w:cs="Tahoma"/>
      <w:sz w:val="16"/>
      <w:szCs w:val="16"/>
    </w:rPr>
  </w:style>
  <w:style w:type="paragraph" w:styleId="ListParagraph">
    <w:name w:val="List Paragraph"/>
    <w:basedOn w:val="Normal"/>
    <w:qFormat/>
    <w:pPr>
      <w:ind w:left="720"/>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BodyText"/>
  </w:style>
  <w:style w:type="character" w:customStyle="1" w:styleId="HeaderChar">
    <w:name w:val="Header Char"/>
    <w:link w:val="Header"/>
    <w:uiPriority w:val="99"/>
    <w:rsid w:val="00DD7C92"/>
    <w:rPr>
      <w:rFonts w:ascii="Arial" w:eastAsia="SimSun" w:hAnsi="Arial" w:cs="Arial"/>
      <w:bCs/>
      <w:iCs/>
      <w:sz w:val="22"/>
      <w:szCs w:val="22"/>
      <w:lang w:val="en-GB" w:eastAsia="ar-SA"/>
    </w:rPr>
  </w:style>
  <w:style w:type="table" w:styleId="TableGrid">
    <w:name w:val="Table Grid"/>
    <w:basedOn w:val="TableNormal"/>
    <w:uiPriority w:val="59"/>
    <w:rsid w:val="004029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
    <w:name w:val="Medium List 2"/>
    <w:basedOn w:val="TableNormal"/>
    <w:uiPriority w:val="66"/>
    <w:rsid w:val="0040294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7Char">
    <w:name w:val="Heading 7 Char"/>
    <w:basedOn w:val="DefaultParagraphFont"/>
    <w:link w:val="Heading7"/>
    <w:rsid w:val="005A6CFB"/>
    <w:rPr>
      <w:rFonts w:ascii="Arial" w:eastAsia="SimSun" w:hAnsi="Arial" w:cs="Arial"/>
      <w:b/>
      <w:bCs/>
      <w:iCs/>
      <w:sz w:val="44"/>
      <w:szCs w:val="44"/>
      <w:lang w:val="af-ZA" w:eastAsia="ar-SA"/>
    </w:rPr>
  </w:style>
  <w:style w:type="character" w:styleId="PlaceholderText">
    <w:name w:val="Placeholder Text"/>
    <w:basedOn w:val="DefaultParagraphFont"/>
    <w:uiPriority w:val="99"/>
    <w:semiHidden/>
    <w:rsid w:val="007642EF"/>
    <w:rPr>
      <w:color w:val="808080"/>
    </w:rPr>
  </w:style>
  <w:style w:type="paragraph" w:styleId="Bibliography">
    <w:name w:val="Bibliography"/>
    <w:basedOn w:val="Normal"/>
    <w:next w:val="Normal"/>
    <w:uiPriority w:val="37"/>
    <w:unhideWhenUsed/>
    <w:rsid w:val="00794155"/>
  </w:style>
  <w:style w:type="paragraph" w:customStyle="1" w:styleId="Default">
    <w:name w:val="Default"/>
    <w:rsid w:val="000211C3"/>
    <w:pPr>
      <w:autoSpaceDE w:val="0"/>
      <w:autoSpaceDN w:val="0"/>
      <w:adjustRightInd w:val="0"/>
    </w:pPr>
    <w:rPr>
      <w:rFonts w:ascii="Arial" w:hAnsi="Arial" w:cs="Arial"/>
      <w:color w:val="000000"/>
      <w:sz w:val="24"/>
      <w:szCs w:val="24"/>
      <w:lang w:val="en-ZA"/>
    </w:rPr>
  </w:style>
  <w:style w:type="character" w:customStyle="1" w:styleId="font271">
    <w:name w:val="font271"/>
    <w:basedOn w:val="DefaultParagraphFont"/>
    <w:rsid w:val="00A3311E"/>
    <w:rPr>
      <w:rFonts w:ascii="Arial" w:hAnsi="Arial" w:cs="Arial" w:hint="default"/>
      <w:b w:val="0"/>
      <w:bCs w:val="0"/>
      <w:i/>
      <w:iCs/>
      <w:strike w:val="0"/>
      <w:dstrike w:val="0"/>
      <w:color w:val="000000"/>
      <w:sz w:val="22"/>
      <w:szCs w:val="22"/>
      <w:u w:val="none"/>
      <w:effect w:val="none"/>
    </w:rPr>
  </w:style>
  <w:style w:type="character" w:customStyle="1" w:styleId="font281">
    <w:name w:val="font281"/>
    <w:basedOn w:val="DefaultParagraphFont"/>
    <w:rsid w:val="00A3311E"/>
    <w:rPr>
      <w:rFonts w:ascii="Arial" w:hAnsi="Arial" w:cs="Arial" w:hint="default"/>
      <w:b w:val="0"/>
      <w:bCs w:val="0"/>
      <w:i w:val="0"/>
      <w:iCs w:val="0"/>
      <w:strike w:val="0"/>
      <w:dstrike w:val="0"/>
      <w:color w:val="000000"/>
      <w:sz w:val="22"/>
      <w:szCs w:val="22"/>
      <w:u w:val="none"/>
      <w:effect w:val="none"/>
    </w:rPr>
  </w:style>
  <w:style w:type="character" w:customStyle="1" w:styleId="font341">
    <w:name w:val="font341"/>
    <w:basedOn w:val="DefaultParagraphFont"/>
    <w:rsid w:val="002E67C1"/>
    <w:rPr>
      <w:rFonts w:ascii="Calibri" w:hAnsi="Calibri" w:cs="Calibri" w:hint="default"/>
      <w:b/>
      <w:bCs/>
      <w:i w:val="0"/>
      <w:iCs w:val="0"/>
      <w:strike w:val="0"/>
      <w:dstrike w:val="0"/>
      <w:color w:val="000000"/>
      <w:sz w:val="22"/>
      <w:szCs w:val="22"/>
      <w:u w:val="none"/>
      <w:effect w:val="none"/>
    </w:rPr>
  </w:style>
  <w:style w:type="character" w:customStyle="1" w:styleId="font331">
    <w:name w:val="font331"/>
    <w:basedOn w:val="DefaultParagraphFont"/>
    <w:rsid w:val="002E67C1"/>
    <w:rPr>
      <w:rFonts w:ascii="Arial" w:hAnsi="Arial" w:cs="Arial" w:hint="default"/>
      <w:b/>
      <w:bCs/>
      <w:i w:val="0"/>
      <w:iCs w:val="0"/>
      <w:strike w:val="0"/>
      <w:dstrike w:val="0"/>
      <w:color w:val="000000"/>
      <w:sz w:val="22"/>
      <w:szCs w:val="22"/>
      <w:u w:val="none"/>
      <w:effect w:val="none"/>
    </w:rPr>
  </w:style>
  <w:style w:type="character" w:customStyle="1" w:styleId="font81">
    <w:name w:val="font81"/>
    <w:basedOn w:val="DefaultParagraphFont"/>
    <w:rsid w:val="00902D66"/>
    <w:rPr>
      <w:rFonts w:ascii="Calibri" w:hAnsi="Calibri" w:cs="Calibri" w:hint="default"/>
      <w:b w:val="0"/>
      <w:bCs w:val="0"/>
      <w:i w:val="0"/>
      <w:iCs w:val="0"/>
      <w:strike w:val="0"/>
      <w:dstrike w:val="0"/>
      <w:color w:val="000000"/>
      <w:sz w:val="22"/>
      <w:szCs w:val="22"/>
      <w:u w:val="none"/>
      <w:effect w:val="none"/>
    </w:rPr>
  </w:style>
  <w:style w:type="character" w:customStyle="1" w:styleId="hvr">
    <w:name w:val="hvr"/>
    <w:basedOn w:val="DefaultParagraphFont"/>
    <w:rsid w:val="00EB1B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75053">
      <w:bodyDiv w:val="1"/>
      <w:marLeft w:val="0"/>
      <w:marRight w:val="0"/>
      <w:marTop w:val="0"/>
      <w:marBottom w:val="0"/>
      <w:divBdr>
        <w:top w:val="none" w:sz="0" w:space="0" w:color="auto"/>
        <w:left w:val="none" w:sz="0" w:space="0" w:color="auto"/>
        <w:bottom w:val="none" w:sz="0" w:space="0" w:color="auto"/>
        <w:right w:val="none" w:sz="0" w:space="0" w:color="auto"/>
      </w:divBdr>
    </w:div>
    <w:div w:id="171645961">
      <w:bodyDiv w:val="1"/>
      <w:marLeft w:val="0"/>
      <w:marRight w:val="0"/>
      <w:marTop w:val="0"/>
      <w:marBottom w:val="0"/>
      <w:divBdr>
        <w:top w:val="none" w:sz="0" w:space="0" w:color="auto"/>
        <w:left w:val="none" w:sz="0" w:space="0" w:color="auto"/>
        <w:bottom w:val="none" w:sz="0" w:space="0" w:color="auto"/>
        <w:right w:val="none" w:sz="0" w:space="0" w:color="auto"/>
      </w:divBdr>
    </w:div>
    <w:div w:id="172841187">
      <w:bodyDiv w:val="1"/>
      <w:marLeft w:val="0"/>
      <w:marRight w:val="0"/>
      <w:marTop w:val="0"/>
      <w:marBottom w:val="0"/>
      <w:divBdr>
        <w:top w:val="none" w:sz="0" w:space="0" w:color="auto"/>
        <w:left w:val="none" w:sz="0" w:space="0" w:color="auto"/>
        <w:bottom w:val="none" w:sz="0" w:space="0" w:color="auto"/>
        <w:right w:val="none" w:sz="0" w:space="0" w:color="auto"/>
      </w:divBdr>
    </w:div>
    <w:div w:id="280232204">
      <w:bodyDiv w:val="1"/>
      <w:marLeft w:val="0"/>
      <w:marRight w:val="0"/>
      <w:marTop w:val="0"/>
      <w:marBottom w:val="0"/>
      <w:divBdr>
        <w:top w:val="none" w:sz="0" w:space="0" w:color="auto"/>
        <w:left w:val="none" w:sz="0" w:space="0" w:color="auto"/>
        <w:bottom w:val="none" w:sz="0" w:space="0" w:color="auto"/>
        <w:right w:val="none" w:sz="0" w:space="0" w:color="auto"/>
      </w:divBdr>
    </w:div>
    <w:div w:id="350958537">
      <w:bodyDiv w:val="1"/>
      <w:marLeft w:val="0"/>
      <w:marRight w:val="0"/>
      <w:marTop w:val="0"/>
      <w:marBottom w:val="0"/>
      <w:divBdr>
        <w:top w:val="none" w:sz="0" w:space="0" w:color="auto"/>
        <w:left w:val="none" w:sz="0" w:space="0" w:color="auto"/>
        <w:bottom w:val="none" w:sz="0" w:space="0" w:color="auto"/>
        <w:right w:val="none" w:sz="0" w:space="0" w:color="auto"/>
      </w:divBdr>
    </w:div>
    <w:div w:id="504780588">
      <w:bodyDiv w:val="1"/>
      <w:marLeft w:val="0"/>
      <w:marRight w:val="0"/>
      <w:marTop w:val="0"/>
      <w:marBottom w:val="0"/>
      <w:divBdr>
        <w:top w:val="none" w:sz="0" w:space="0" w:color="auto"/>
        <w:left w:val="none" w:sz="0" w:space="0" w:color="auto"/>
        <w:bottom w:val="none" w:sz="0" w:space="0" w:color="auto"/>
        <w:right w:val="none" w:sz="0" w:space="0" w:color="auto"/>
      </w:divBdr>
    </w:div>
    <w:div w:id="666133903">
      <w:bodyDiv w:val="1"/>
      <w:marLeft w:val="0"/>
      <w:marRight w:val="0"/>
      <w:marTop w:val="0"/>
      <w:marBottom w:val="0"/>
      <w:divBdr>
        <w:top w:val="none" w:sz="0" w:space="0" w:color="auto"/>
        <w:left w:val="none" w:sz="0" w:space="0" w:color="auto"/>
        <w:bottom w:val="none" w:sz="0" w:space="0" w:color="auto"/>
        <w:right w:val="none" w:sz="0" w:space="0" w:color="auto"/>
      </w:divBdr>
    </w:div>
    <w:div w:id="743332144">
      <w:bodyDiv w:val="1"/>
      <w:marLeft w:val="0"/>
      <w:marRight w:val="0"/>
      <w:marTop w:val="0"/>
      <w:marBottom w:val="0"/>
      <w:divBdr>
        <w:top w:val="none" w:sz="0" w:space="0" w:color="auto"/>
        <w:left w:val="none" w:sz="0" w:space="0" w:color="auto"/>
        <w:bottom w:val="none" w:sz="0" w:space="0" w:color="auto"/>
        <w:right w:val="none" w:sz="0" w:space="0" w:color="auto"/>
      </w:divBdr>
    </w:div>
    <w:div w:id="776868876">
      <w:bodyDiv w:val="1"/>
      <w:marLeft w:val="0"/>
      <w:marRight w:val="0"/>
      <w:marTop w:val="0"/>
      <w:marBottom w:val="0"/>
      <w:divBdr>
        <w:top w:val="none" w:sz="0" w:space="0" w:color="auto"/>
        <w:left w:val="none" w:sz="0" w:space="0" w:color="auto"/>
        <w:bottom w:val="none" w:sz="0" w:space="0" w:color="auto"/>
        <w:right w:val="none" w:sz="0" w:space="0" w:color="auto"/>
      </w:divBdr>
    </w:div>
    <w:div w:id="791747417">
      <w:bodyDiv w:val="1"/>
      <w:marLeft w:val="0"/>
      <w:marRight w:val="0"/>
      <w:marTop w:val="0"/>
      <w:marBottom w:val="0"/>
      <w:divBdr>
        <w:top w:val="none" w:sz="0" w:space="0" w:color="auto"/>
        <w:left w:val="none" w:sz="0" w:space="0" w:color="auto"/>
        <w:bottom w:val="none" w:sz="0" w:space="0" w:color="auto"/>
        <w:right w:val="none" w:sz="0" w:space="0" w:color="auto"/>
      </w:divBdr>
    </w:div>
    <w:div w:id="898588402">
      <w:bodyDiv w:val="1"/>
      <w:marLeft w:val="0"/>
      <w:marRight w:val="0"/>
      <w:marTop w:val="0"/>
      <w:marBottom w:val="0"/>
      <w:divBdr>
        <w:top w:val="none" w:sz="0" w:space="0" w:color="auto"/>
        <w:left w:val="none" w:sz="0" w:space="0" w:color="auto"/>
        <w:bottom w:val="none" w:sz="0" w:space="0" w:color="auto"/>
        <w:right w:val="none" w:sz="0" w:space="0" w:color="auto"/>
      </w:divBdr>
    </w:div>
    <w:div w:id="1080760270">
      <w:bodyDiv w:val="1"/>
      <w:marLeft w:val="0"/>
      <w:marRight w:val="0"/>
      <w:marTop w:val="0"/>
      <w:marBottom w:val="0"/>
      <w:divBdr>
        <w:top w:val="none" w:sz="0" w:space="0" w:color="auto"/>
        <w:left w:val="none" w:sz="0" w:space="0" w:color="auto"/>
        <w:bottom w:val="none" w:sz="0" w:space="0" w:color="auto"/>
        <w:right w:val="none" w:sz="0" w:space="0" w:color="auto"/>
      </w:divBdr>
      <w:divsChild>
        <w:div w:id="1157300547">
          <w:marLeft w:val="0"/>
          <w:marRight w:val="0"/>
          <w:marTop w:val="0"/>
          <w:marBottom w:val="0"/>
          <w:divBdr>
            <w:top w:val="none" w:sz="0" w:space="0" w:color="auto"/>
            <w:left w:val="none" w:sz="0" w:space="0" w:color="auto"/>
            <w:bottom w:val="none" w:sz="0" w:space="0" w:color="auto"/>
            <w:right w:val="none" w:sz="0" w:space="0" w:color="auto"/>
          </w:divBdr>
        </w:div>
        <w:div w:id="36319784">
          <w:marLeft w:val="0"/>
          <w:marRight w:val="0"/>
          <w:marTop w:val="0"/>
          <w:marBottom w:val="0"/>
          <w:divBdr>
            <w:top w:val="none" w:sz="0" w:space="0" w:color="auto"/>
            <w:left w:val="none" w:sz="0" w:space="0" w:color="auto"/>
            <w:bottom w:val="none" w:sz="0" w:space="0" w:color="auto"/>
            <w:right w:val="none" w:sz="0" w:space="0" w:color="auto"/>
          </w:divBdr>
        </w:div>
      </w:divsChild>
    </w:div>
    <w:div w:id="1103845853">
      <w:bodyDiv w:val="1"/>
      <w:marLeft w:val="0"/>
      <w:marRight w:val="0"/>
      <w:marTop w:val="0"/>
      <w:marBottom w:val="0"/>
      <w:divBdr>
        <w:top w:val="none" w:sz="0" w:space="0" w:color="auto"/>
        <w:left w:val="none" w:sz="0" w:space="0" w:color="auto"/>
        <w:bottom w:val="none" w:sz="0" w:space="0" w:color="auto"/>
        <w:right w:val="none" w:sz="0" w:space="0" w:color="auto"/>
      </w:divBdr>
    </w:div>
    <w:div w:id="1107966664">
      <w:bodyDiv w:val="1"/>
      <w:marLeft w:val="0"/>
      <w:marRight w:val="0"/>
      <w:marTop w:val="0"/>
      <w:marBottom w:val="0"/>
      <w:divBdr>
        <w:top w:val="none" w:sz="0" w:space="0" w:color="auto"/>
        <w:left w:val="none" w:sz="0" w:space="0" w:color="auto"/>
        <w:bottom w:val="none" w:sz="0" w:space="0" w:color="auto"/>
        <w:right w:val="none" w:sz="0" w:space="0" w:color="auto"/>
      </w:divBdr>
    </w:div>
    <w:div w:id="1209957611">
      <w:bodyDiv w:val="1"/>
      <w:marLeft w:val="0"/>
      <w:marRight w:val="0"/>
      <w:marTop w:val="0"/>
      <w:marBottom w:val="0"/>
      <w:divBdr>
        <w:top w:val="none" w:sz="0" w:space="0" w:color="auto"/>
        <w:left w:val="none" w:sz="0" w:space="0" w:color="auto"/>
        <w:bottom w:val="none" w:sz="0" w:space="0" w:color="auto"/>
        <w:right w:val="none" w:sz="0" w:space="0" w:color="auto"/>
      </w:divBdr>
    </w:div>
    <w:div w:id="1236354719">
      <w:bodyDiv w:val="1"/>
      <w:marLeft w:val="0"/>
      <w:marRight w:val="0"/>
      <w:marTop w:val="0"/>
      <w:marBottom w:val="0"/>
      <w:divBdr>
        <w:top w:val="none" w:sz="0" w:space="0" w:color="auto"/>
        <w:left w:val="none" w:sz="0" w:space="0" w:color="auto"/>
        <w:bottom w:val="none" w:sz="0" w:space="0" w:color="auto"/>
        <w:right w:val="none" w:sz="0" w:space="0" w:color="auto"/>
      </w:divBdr>
    </w:div>
    <w:div w:id="1359551791">
      <w:bodyDiv w:val="1"/>
      <w:marLeft w:val="0"/>
      <w:marRight w:val="0"/>
      <w:marTop w:val="0"/>
      <w:marBottom w:val="0"/>
      <w:divBdr>
        <w:top w:val="none" w:sz="0" w:space="0" w:color="auto"/>
        <w:left w:val="none" w:sz="0" w:space="0" w:color="auto"/>
        <w:bottom w:val="none" w:sz="0" w:space="0" w:color="auto"/>
        <w:right w:val="none" w:sz="0" w:space="0" w:color="auto"/>
      </w:divBdr>
    </w:div>
    <w:div w:id="1602757609">
      <w:bodyDiv w:val="1"/>
      <w:marLeft w:val="0"/>
      <w:marRight w:val="0"/>
      <w:marTop w:val="0"/>
      <w:marBottom w:val="0"/>
      <w:divBdr>
        <w:top w:val="none" w:sz="0" w:space="0" w:color="auto"/>
        <w:left w:val="none" w:sz="0" w:space="0" w:color="auto"/>
        <w:bottom w:val="none" w:sz="0" w:space="0" w:color="auto"/>
        <w:right w:val="none" w:sz="0" w:space="0" w:color="auto"/>
      </w:divBdr>
    </w:div>
    <w:div w:id="1808477107">
      <w:bodyDiv w:val="1"/>
      <w:marLeft w:val="0"/>
      <w:marRight w:val="0"/>
      <w:marTop w:val="0"/>
      <w:marBottom w:val="0"/>
      <w:divBdr>
        <w:top w:val="none" w:sz="0" w:space="0" w:color="auto"/>
        <w:left w:val="none" w:sz="0" w:space="0" w:color="auto"/>
        <w:bottom w:val="none" w:sz="0" w:space="0" w:color="auto"/>
        <w:right w:val="none" w:sz="0" w:space="0" w:color="auto"/>
      </w:divBdr>
    </w:div>
    <w:div w:id="1863325683">
      <w:bodyDiv w:val="1"/>
      <w:marLeft w:val="0"/>
      <w:marRight w:val="0"/>
      <w:marTop w:val="0"/>
      <w:marBottom w:val="0"/>
      <w:divBdr>
        <w:top w:val="none" w:sz="0" w:space="0" w:color="auto"/>
        <w:left w:val="none" w:sz="0" w:space="0" w:color="auto"/>
        <w:bottom w:val="none" w:sz="0" w:space="0" w:color="auto"/>
        <w:right w:val="none" w:sz="0" w:space="0" w:color="auto"/>
      </w:divBdr>
    </w:div>
    <w:div w:id="1877767243">
      <w:bodyDiv w:val="1"/>
      <w:marLeft w:val="0"/>
      <w:marRight w:val="0"/>
      <w:marTop w:val="0"/>
      <w:marBottom w:val="0"/>
      <w:divBdr>
        <w:top w:val="none" w:sz="0" w:space="0" w:color="auto"/>
        <w:left w:val="none" w:sz="0" w:space="0" w:color="auto"/>
        <w:bottom w:val="none" w:sz="0" w:space="0" w:color="auto"/>
        <w:right w:val="none" w:sz="0" w:space="0" w:color="auto"/>
      </w:divBdr>
    </w:div>
    <w:div w:id="1881167007">
      <w:bodyDiv w:val="1"/>
      <w:marLeft w:val="0"/>
      <w:marRight w:val="0"/>
      <w:marTop w:val="0"/>
      <w:marBottom w:val="0"/>
      <w:divBdr>
        <w:top w:val="none" w:sz="0" w:space="0" w:color="auto"/>
        <w:left w:val="none" w:sz="0" w:space="0" w:color="auto"/>
        <w:bottom w:val="none" w:sz="0" w:space="0" w:color="auto"/>
        <w:right w:val="none" w:sz="0" w:space="0" w:color="auto"/>
      </w:divBdr>
    </w:div>
    <w:div w:id="1888297601">
      <w:bodyDiv w:val="1"/>
      <w:marLeft w:val="0"/>
      <w:marRight w:val="0"/>
      <w:marTop w:val="0"/>
      <w:marBottom w:val="0"/>
      <w:divBdr>
        <w:top w:val="none" w:sz="0" w:space="0" w:color="auto"/>
        <w:left w:val="none" w:sz="0" w:space="0" w:color="auto"/>
        <w:bottom w:val="none" w:sz="0" w:space="0" w:color="auto"/>
        <w:right w:val="none" w:sz="0" w:space="0" w:color="auto"/>
      </w:divBdr>
    </w:div>
    <w:div w:id="1900703834">
      <w:bodyDiv w:val="1"/>
      <w:marLeft w:val="0"/>
      <w:marRight w:val="0"/>
      <w:marTop w:val="0"/>
      <w:marBottom w:val="0"/>
      <w:divBdr>
        <w:top w:val="none" w:sz="0" w:space="0" w:color="auto"/>
        <w:left w:val="none" w:sz="0" w:space="0" w:color="auto"/>
        <w:bottom w:val="none" w:sz="0" w:space="0" w:color="auto"/>
        <w:right w:val="none" w:sz="0" w:space="0" w:color="auto"/>
      </w:divBdr>
    </w:div>
    <w:div w:id="1971203811">
      <w:bodyDiv w:val="1"/>
      <w:marLeft w:val="0"/>
      <w:marRight w:val="0"/>
      <w:marTop w:val="0"/>
      <w:marBottom w:val="0"/>
      <w:divBdr>
        <w:top w:val="none" w:sz="0" w:space="0" w:color="auto"/>
        <w:left w:val="none" w:sz="0" w:space="0" w:color="auto"/>
        <w:bottom w:val="none" w:sz="0" w:space="0" w:color="auto"/>
        <w:right w:val="none" w:sz="0" w:space="0" w:color="auto"/>
      </w:divBdr>
    </w:div>
    <w:div w:id="214480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1.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gif"/><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5.xml"/><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5.xml"/><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Ger05</b:Tag>
    <b:SourceType>Book</b:SourceType>
    <b:Guid>{1B8C8865-83C8-41D1-8286-CC89F91C2DCD}</b:Guid>
    <b:Title>Mathematical Moddeling, A Comprehensive Introduction</b:Title>
    <b:Year>2005</b:Year>
    <b:Publisher>Prentice Hall</b:Publisher>
    <b:City>Colorado</b:City>
    <b:Author>
      <b:Author>
        <b:NameList>
          <b:Person>
            <b:Last>Kirby</b:Last>
            <b:First>Gerhard</b:First>
            <b:Middle>Dangelmayr and Michael</b:Middle>
          </b:Person>
        </b:NameList>
      </b:Author>
    </b:Author>
    <b:RefOrder>1</b:RefOrder>
  </b:Source>
  <b:Source>
    <b:Tag>PEW00</b:Tag>
    <b:SourceType>Book</b:SourceType>
    <b:Guid>{7E97BD92-806C-46B9-A5DC-D8C5867A5187}</b:Guid>
    <b:Author>
      <b:Author>
        <b:NameList>
          <b:Person>
            <b:Last>Wellstead</b:Last>
            <b:First>P.E.</b:First>
          </b:Person>
        </b:NameList>
      </b:Author>
    </b:Author>
    <b:Title>Introduction to Physical System Modelling</b:Title>
    <b:Year>2000</b:Year>
    <b:City>Chennai</b:City>
    <b:Publisher>Academic Press Ltd</b:Publisher>
    <b:RefOrder>2</b:RefOrder>
  </b:Source>
  <b:Source>
    <b:Tag>Jam11</b:Tag>
    <b:SourceType>Book</b:SourceType>
    <b:Guid>{E11C4606-D23D-4CC1-8EC3-305A07CF89A2}</b:Guid>
    <b:Author>
      <b:Author>
        <b:NameList>
          <b:Person>
            <b:Last>Stewart</b:Last>
            <b:First>James</b:First>
          </b:Person>
        </b:NameList>
      </b:Author>
    </b:Author>
    <b:Title>James Stewart's Calculus 7th edt</b:Title>
    <b:Year>2011</b:Year>
    <b:City>Toronto</b:City>
    <b:Publisher>Brooks/Cole</b:Publisher>
    <b:RefOrder>3</b:RefOrder>
  </b:Source>
  <b:Source>
    <b:Tag>JFE07</b:Tag>
    <b:SourceType>Book</b:SourceType>
    <b:Guid>{F1CEEC59-E694-48EA-9779-7EBE3F89BFDB}</b:Guid>
    <b:Author>
      <b:Author>
        <b:NameList>
          <b:Person>
            <b:Last>Epperson</b:Last>
            <b:First>J.F.</b:First>
          </b:Person>
        </b:NameList>
      </b:Author>
    </b:Author>
    <b:Title>An Introduction to Numerical Methods and Analysis (revised edt)</b:Title>
    <b:Year>2007</b:Year>
    <b:Publisher>Wiley</b:Publisher>
    <b:RefOrder>4</b:RefOrder>
  </b:Source>
</b:Sources>
</file>

<file path=customXml/itemProps1.xml><?xml version="1.0" encoding="utf-8"?>
<ds:datastoreItem xmlns:ds="http://schemas.openxmlformats.org/officeDocument/2006/customXml" ds:itemID="{E534ADDA-4518-426F-81BD-E2C02CF39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2554</Words>
  <Characters>14563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JPEG transfer</vt:lpstr>
    </vt:vector>
  </TitlesOfParts>
  <Company>North-West University</Company>
  <LinksUpToDate>false</LinksUpToDate>
  <CharactersWithSpaces>17083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JPEG transfer</dc:title>
  <dc:subject>Transmission</dc:subject>
  <dc:creator>Leenta Grobler</dc:creator>
  <cp:lastModifiedBy>23689293</cp:lastModifiedBy>
  <cp:revision>2</cp:revision>
  <cp:lastPrinted>2017-06-06T19:34:00Z</cp:lastPrinted>
  <dcterms:created xsi:type="dcterms:W3CDTF">2017-10-27T09:35:00Z</dcterms:created>
  <dcterms:modified xsi:type="dcterms:W3CDTF">2017-10-27T09:35:00Z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